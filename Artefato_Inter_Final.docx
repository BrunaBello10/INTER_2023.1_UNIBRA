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B4B54" w14:textId="7505F375" w:rsidR="00EB2B80" w:rsidRPr="009B1230" w:rsidRDefault="00EB2B80" w:rsidP="00564DC5">
      <w:pPr>
        <w:spacing w:after="0" w:line="360" w:lineRule="auto"/>
        <w:ind w:firstLine="709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5E597E7" w14:textId="77777777" w:rsidR="006264C1" w:rsidRPr="009B1230" w:rsidRDefault="006264C1" w:rsidP="009B1230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4015035" w14:textId="2F7CA085" w:rsidR="00EB2B80" w:rsidRPr="009B1230" w:rsidRDefault="00EB2B80" w:rsidP="009B1230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16EF28B" w14:textId="387A753E" w:rsidR="00EB2B80" w:rsidRPr="009B1230" w:rsidRDefault="00EB2B80" w:rsidP="009B123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CF0A955" w14:textId="4575C250" w:rsidR="005D5757" w:rsidRPr="009B1230" w:rsidRDefault="005D5757" w:rsidP="009B123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296E98" w14:textId="50FD0445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D9B20FF" w14:textId="77777777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1AC7D869" w14:textId="44F6800C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5DDB5BC" w14:textId="77777777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46D60143" w14:textId="091AB092" w:rsidR="00D95636" w:rsidRDefault="00B81F3F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32"/>
          <w:szCs w:val="32"/>
        </w:rPr>
        <w:drawing>
          <wp:inline distT="0" distB="0" distL="0" distR="0" wp14:anchorId="5FF499A5" wp14:editId="45B74026">
            <wp:extent cx="5554957" cy="1857375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590" cy="186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C03E" w14:textId="77777777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109CF81" w14:textId="77777777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237C2D2" w14:textId="77777777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2001AB0" w14:textId="77777777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8AD85DE" w14:textId="77777777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8B78C1C" w14:textId="77777777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662CE0E" w14:textId="77777777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F8FF9A2" w14:textId="77777777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1B41675" w14:textId="77777777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F1601D4" w14:textId="77777777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D56EF32" w14:textId="77777777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34E2CB4" w14:textId="77777777" w:rsidR="00FE79B0" w:rsidRDefault="00FE79B0" w:rsidP="00FE79B0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5401188" w14:textId="7915DC90" w:rsidR="00D95636" w:rsidRDefault="00FE79B0" w:rsidP="00FE79B0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Projeto apresentado ao Centro Universitário Brasileiro </w:t>
      </w:r>
      <w:r w:rsidRPr="00FE79B0">
        <w:rPr>
          <w:rFonts w:ascii="Arial" w:hAnsi="Arial" w:cs="Arial"/>
          <w:b/>
          <w:bCs/>
          <w:color w:val="000000" w:themeColor="text1"/>
          <w:sz w:val="24"/>
          <w:szCs w:val="24"/>
        </w:rPr>
        <w:t>UNIBRA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47234C4A" w14:textId="3B235351" w:rsidR="00D95636" w:rsidRDefault="00D95636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FE79B0">
        <w:rPr>
          <w:rFonts w:ascii="Arial" w:hAnsi="Arial" w:cs="Arial"/>
          <w:b/>
          <w:bCs/>
          <w:color w:val="000000" w:themeColor="text1"/>
          <w:sz w:val="24"/>
          <w:szCs w:val="24"/>
        </w:rPr>
        <w:t>Curso</w:t>
      </w:r>
      <w:r>
        <w:rPr>
          <w:rFonts w:ascii="Arial" w:hAnsi="Arial" w:cs="Arial"/>
          <w:color w:val="000000" w:themeColor="text1"/>
          <w:sz w:val="24"/>
          <w:szCs w:val="24"/>
        </w:rPr>
        <w:t>: Analise e Desenvolvimento de Sistemas;</w:t>
      </w:r>
    </w:p>
    <w:p w14:paraId="0669625D" w14:textId="58E61296" w:rsidR="00097108" w:rsidRDefault="00FE79B0" w:rsidP="00D9563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FE79B0">
        <w:rPr>
          <w:rFonts w:ascii="Arial" w:hAnsi="Arial" w:cs="Arial"/>
          <w:b/>
          <w:bCs/>
          <w:color w:val="000000" w:themeColor="text1"/>
          <w:sz w:val="24"/>
          <w:szCs w:val="24"/>
        </w:rPr>
        <w:t>D</w:t>
      </w:r>
      <w:r w:rsidR="003503B4" w:rsidRPr="00FE79B0">
        <w:rPr>
          <w:rFonts w:ascii="Arial" w:hAnsi="Arial" w:cs="Arial"/>
          <w:b/>
          <w:bCs/>
          <w:color w:val="000000" w:themeColor="text1"/>
          <w:sz w:val="24"/>
          <w:szCs w:val="24"/>
        </w:rPr>
        <w:t>isciplina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  <w:r w:rsidR="003503B4" w:rsidRPr="009B1230">
        <w:rPr>
          <w:rFonts w:ascii="Arial" w:hAnsi="Arial" w:cs="Arial"/>
          <w:color w:val="000000" w:themeColor="text1"/>
          <w:sz w:val="24"/>
          <w:szCs w:val="24"/>
        </w:rPr>
        <w:t xml:space="preserve"> Engenharia de Requisitos.</w:t>
      </w:r>
    </w:p>
    <w:p w14:paraId="0970C545" w14:textId="464CA941" w:rsidR="00FE79B0" w:rsidRPr="00FE79B0" w:rsidRDefault="003503B4" w:rsidP="00FE79B0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FE79B0">
        <w:rPr>
          <w:rFonts w:ascii="Arial" w:hAnsi="Arial" w:cs="Arial"/>
          <w:b/>
          <w:bCs/>
          <w:color w:val="000000" w:themeColor="text1"/>
          <w:sz w:val="24"/>
          <w:szCs w:val="24"/>
        </w:rPr>
        <w:t>Professor</w:t>
      </w: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Pr="009B1230">
        <w:rPr>
          <w:rFonts w:ascii="Arial" w:hAnsi="Arial" w:cs="Arial"/>
          <w:color w:val="000000" w:themeColor="text1"/>
          <w:sz w:val="24"/>
          <w:szCs w:val="24"/>
        </w:rPr>
        <w:t>Ivson</w:t>
      </w:r>
      <w:proofErr w:type="spellEnd"/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 Estevão Soares</w:t>
      </w:r>
    </w:p>
    <w:p w14:paraId="7290A38C" w14:textId="77777777" w:rsidR="00B81F3F" w:rsidRDefault="00B81F3F" w:rsidP="00FE79B0">
      <w:pPr>
        <w:spacing w:after="0" w:line="360" w:lineRule="auto"/>
        <w:jc w:val="center"/>
        <w:rPr>
          <w:rFonts w:ascii="Arial" w:hAnsi="Arial" w:cs="Arial"/>
          <w:b/>
          <w:caps/>
          <w:color w:val="000000" w:themeColor="text1"/>
          <w:sz w:val="36"/>
          <w:szCs w:val="36"/>
        </w:rPr>
      </w:pPr>
    </w:p>
    <w:p w14:paraId="331ED9AC" w14:textId="00472F0C" w:rsidR="00EB2B80" w:rsidRPr="006E640E" w:rsidRDefault="00D95636" w:rsidP="006E640E">
      <w:pPr>
        <w:spacing w:after="0" w:line="360" w:lineRule="auto"/>
        <w:jc w:val="center"/>
        <w:rPr>
          <w:rFonts w:ascii="Arial" w:hAnsi="Arial" w:cs="Arial"/>
          <w:b/>
          <w:caps/>
          <w:color w:val="000000" w:themeColor="text1"/>
          <w:sz w:val="36"/>
          <w:szCs w:val="36"/>
        </w:rPr>
      </w:pPr>
      <w:r w:rsidRPr="00564DC5">
        <w:rPr>
          <w:rFonts w:ascii="Arial" w:hAnsi="Arial" w:cs="Arial"/>
          <w:b/>
          <w:caps/>
          <w:color w:val="000000" w:themeColor="text1"/>
          <w:sz w:val="36"/>
          <w:szCs w:val="36"/>
        </w:rPr>
        <w:lastRenderedPageBreak/>
        <w:t>artefato: PAPELARIA CANERNOS E MIMOS</w:t>
      </w:r>
    </w:p>
    <w:p w14:paraId="2065162D" w14:textId="3E78A58E" w:rsidR="009B1230" w:rsidRPr="007D4DF9" w:rsidRDefault="007D4DF9" w:rsidP="00FE79B0">
      <w:pPr>
        <w:spacing w:after="0" w:line="360" w:lineRule="auto"/>
        <w:ind w:firstLine="709"/>
        <w:jc w:val="center"/>
        <w:rPr>
          <w:rFonts w:ascii="Arial" w:hAnsi="Arial" w:cs="Arial"/>
          <w:b/>
          <w:bCs/>
          <w:caps/>
          <w:color w:val="000000" w:themeColor="text1"/>
          <w:sz w:val="24"/>
          <w:szCs w:val="24"/>
        </w:rPr>
      </w:pPr>
      <w:r w:rsidRPr="007D4DF9">
        <w:rPr>
          <w:rFonts w:ascii="Arial" w:hAnsi="Arial" w:cs="Arial"/>
          <w:b/>
          <w:bCs/>
          <w:color w:val="000000" w:themeColor="text1"/>
          <w:sz w:val="24"/>
          <w:szCs w:val="24"/>
        </w:rPr>
        <w:t>LOGO:</w:t>
      </w:r>
    </w:p>
    <w:p w14:paraId="33517177" w14:textId="7E03CEAA" w:rsidR="00FE79B0" w:rsidRDefault="00FE79B0" w:rsidP="00D95636">
      <w:pPr>
        <w:spacing w:after="0" w:line="360" w:lineRule="auto"/>
        <w:ind w:firstLine="709"/>
        <w:jc w:val="center"/>
        <w:rPr>
          <w:rFonts w:ascii="Arial" w:hAnsi="Arial" w:cs="Arial"/>
          <w:b/>
          <w:bCs/>
          <w:caps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C45C4" wp14:editId="71A62984">
            <wp:extent cx="2705100" cy="267175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28" cy="271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C8FC" w14:textId="77777777" w:rsidR="00B81F3F" w:rsidRDefault="00FE79B0" w:rsidP="006E640E">
      <w:pPr>
        <w:spacing w:after="0" w:line="360" w:lineRule="auto"/>
        <w:rPr>
          <w:rFonts w:ascii="Arial" w:hAnsi="Arial" w:cs="Arial"/>
          <w:b/>
          <w:bCs/>
          <w:cap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aps/>
          <w:color w:val="000000" w:themeColor="text1"/>
          <w:sz w:val="24"/>
          <w:szCs w:val="24"/>
        </w:rPr>
        <w:t xml:space="preserve">        </w:t>
      </w:r>
    </w:p>
    <w:p w14:paraId="2D69BCB0" w14:textId="0D83761E" w:rsidR="00FE79B0" w:rsidRDefault="00FE79B0" w:rsidP="00FE79B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aps/>
          <w:color w:val="000000" w:themeColor="text1"/>
          <w:sz w:val="24"/>
          <w:szCs w:val="24"/>
        </w:rPr>
        <w:t xml:space="preserve">  </w:t>
      </w:r>
      <w:r w:rsidR="00B81F3F">
        <w:rPr>
          <w:rFonts w:ascii="Arial" w:hAnsi="Arial" w:cs="Arial"/>
          <w:b/>
          <w:bCs/>
          <w:caps/>
          <w:color w:val="000000" w:themeColor="text1"/>
          <w:sz w:val="24"/>
          <w:szCs w:val="24"/>
        </w:rPr>
        <w:t xml:space="preserve">     </w:t>
      </w:r>
      <w:r w:rsidR="000A7BED" w:rsidRPr="00EB5A04">
        <w:rPr>
          <w:rFonts w:ascii="Arial" w:hAnsi="Arial" w:cs="Arial"/>
          <w:b/>
          <w:bCs/>
          <w:caps/>
          <w:color w:val="000000" w:themeColor="text1"/>
          <w:sz w:val="24"/>
          <w:szCs w:val="24"/>
        </w:rPr>
        <w:t>equipe</w:t>
      </w:r>
      <w:r w:rsidR="00EB5A04" w:rsidRPr="00EB5A04">
        <w:rPr>
          <w:rFonts w:ascii="Arial" w:hAnsi="Arial" w:cs="Arial"/>
          <w:b/>
          <w:bCs/>
          <w:caps/>
          <w:color w:val="000000" w:themeColor="text1"/>
          <w:sz w:val="24"/>
          <w:szCs w:val="24"/>
        </w:rPr>
        <w:t xml:space="preserve"> </w:t>
      </w:r>
      <w:r w:rsidR="00D95636" w:rsidRPr="00D95636">
        <w:rPr>
          <w:rFonts w:ascii="Arial" w:hAnsi="Arial" w:cs="Arial"/>
          <w:b/>
          <w:bCs/>
          <w:sz w:val="24"/>
          <w:szCs w:val="24"/>
        </w:rPr>
        <w:t>STAKEHOLDERS</w:t>
      </w:r>
    </w:p>
    <w:p w14:paraId="2F2FA285" w14:textId="4A390450" w:rsidR="00EB5A04" w:rsidRPr="00FE79B0" w:rsidRDefault="00FE79B0" w:rsidP="00FE79B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</w:t>
      </w:r>
      <w:r w:rsidR="00EB5A04" w:rsidRPr="00221BA9">
        <w:rPr>
          <w:rFonts w:ascii="Arial" w:hAnsi="Arial" w:cs="Arial"/>
          <w:sz w:val="24"/>
          <w:szCs w:val="24"/>
        </w:rPr>
        <w:t>(</w:t>
      </w:r>
      <w:r w:rsidR="00D95636">
        <w:rPr>
          <w:rFonts w:ascii="Arial" w:hAnsi="Arial" w:cs="Arial"/>
          <w:sz w:val="24"/>
          <w:szCs w:val="24"/>
        </w:rPr>
        <w:t>F</w:t>
      </w:r>
      <w:r w:rsidR="00D95636" w:rsidRPr="00221BA9">
        <w:rPr>
          <w:rFonts w:ascii="Arial" w:hAnsi="Arial" w:cs="Arial"/>
          <w:sz w:val="24"/>
          <w:szCs w:val="24"/>
        </w:rPr>
        <w:t xml:space="preserve">unções </w:t>
      </w:r>
      <w:r w:rsidR="00D95636">
        <w:rPr>
          <w:rFonts w:ascii="Arial" w:hAnsi="Arial" w:cs="Arial"/>
          <w:sz w:val="24"/>
          <w:szCs w:val="24"/>
        </w:rPr>
        <w:t xml:space="preserve">e </w:t>
      </w:r>
      <w:r w:rsidR="00EB5A04" w:rsidRPr="00221BA9">
        <w:rPr>
          <w:rFonts w:ascii="Arial" w:hAnsi="Arial" w:cs="Arial"/>
          <w:sz w:val="24"/>
          <w:szCs w:val="24"/>
        </w:rPr>
        <w:t>Participantes)</w:t>
      </w:r>
    </w:p>
    <w:p w14:paraId="45D0BF0D" w14:textId="77777777" w:rsidR="00FE79B0" w:rsidRDefault="00FE79B0" w:rsidP="00FE79B0">
      <w:pPr>
        <w:spacing w:after="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14:paraId="5B9CFC5E" w14:textId="4C787FEF" w:rsidR="00EB5A04" w:rsidRPr="00EB5A04" w:rsidRDefault="00EB5A04" w:rsidP="00FE79B0">
      <w:pPr>
        <w:spacing w:after="0" w:line="360" w:lineRule="auto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  <w:r w:rsidRPr="00EB5A04">
        <w:rPr>
          <w:rFonts w:ascii="Arial" w:hAnsi="Arial" w:cs="Arial"/>
          <w:b/>
          <w:bCs/>
          <w:sz w:val="24"/>
          <w:szCs w:val="24"/>
        </w:rPr>
        <w:t>GESTÃO DE PROJETO:</w:t>
      </w:r>
    </w:p>
    <w:p w14:paraId="0C0FBB66" w14:textId="00C9DFD7" w:rsidR="00EB5A04" w:rsidRPr="00725328" w:rsidRDefault="00EB5A04" w:rsidP="00FE79B0">
      <w:pPr>
        <w:spacing w:after="0" w:line="360" w:lineRule="auto"/>
        <w:ind w:firstLine="709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725328">
        <w:rPr>
          <w:rFonts w:ascii="Arial" w:hAnsi="Arial" w:cs="Arial"/>
          <w:color w:val="000000" w:themeColor="text1"/>
          <w:sz w:val="24"/>
          <w:szCs w:val="24"/>
        </w:rPr>
        <w:t>BRUNA IZABEL DE SOUZA BELLO QUEIROZ</w:t>
      </w:r>
    </w:p>
    <w:p w14:paraId="517AA740" w14:textId="5294FB44" w:rsidR="00EB5A04" w:rsidRPr="00221BA9" w:rsidRDefault="00EB5A04" w:rsidP="00FE79B0">
      <w:pPr>
        <w:jc w:val="center"/>
        <w:rPr>
          <w:rFonts w:ascii="Arial" w:hAnsi="Arial" w:cs="Arial"/>
          <w:sz w:val="24"/>
          <w:szCs w:val="24"/>
        </w:rPr>
      </w:pPr>
    </w:p>
    <w:p w14:paraId="76DFBFB1" w14:textId="3D358448" w:rsidR="00EB5A04" w:rsidRPr="00EB5A04" w:rsidRDefault="00EB5A04" w:rsidP="00FE79B0">
      <w:pPr>
        <w:spacing w:after="0" w:line="360" w:lineRule="auto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  <w:r w:rsidRPr="00EB5A04">
        <w:rPr>
          <w:rFonts w:ascii="Arial" w:hAnsi="Arial" w:cs="Arial"/>
          <w:b/>
          <w:bCs/>
          <w:sz w:val="24"/>
          <w:szCs w:val="24"/>
        </w:rPr>
        <w:t>ANALISTA DE REQUISITOS:</w:t>
      </w:r>
    </w:p>
    <w:p w14:paraId="0FE72448" w14:textId="387836EC" w:rsidR="00EB5A04" w:rsidRDefault="00EB5A04" w:rsidP="00FE79B0">
      <w:pPr>
        <w:spacing w:after="0" w:line="360" w:lineRule="auto"/>
        <w:ind w:firstLine="709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725328">
        <w:rPr>
          <w:rFonts w:ascii="Arial" w:hAnsi="Arial" w:cs="Arial"/>
          <w:color w:val="000000" w:themeColor="text1"/>
          <w:sz w:val="24"/>
          <w:szCs w:val="24"/>
        </w:rPr>
        <w:t>RODRIGO ANDRÉ SILVA PRIMO</w:t>
      </w:r>
    </w:p>
    <w:p w14:paraId="322461AD" w14:textId="517DF7BD" w:rsidR="00EB5A04" w:rsidRDefault="00EB5A04" w:rsidP="00FE79B0">
      <w:pPr>
        <w:spacing w:after="0" w:line="360" w:lineRule="auto"/>
        <w:ind w:firstLine="709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725328">
        <w:rPr>
          <w:rFonts w:ascii="Arial" w:hAnsi="Arial" w:cs="Arial"/>
          <w:color w:val="000000" w:themeColor="text1"/>
          <w:sz w:val="24"/>
          <w:szCs w:val="24"/>
        </w:rPr>
        <w:t>DANIEL ALVES DO NASCIMENTO</w:t>
      </w:r>
    </w:p>
    <w:p w14:paraId="3EF9E18A" w14:textId="6864D0A5" w:rsidR="00EB5A04" w:rsidRDefault="00EB5A04" w:rsidP="00FE79B0">
      <w:pPr>
        <w:spacing w:after="0" w:line="360" w:lineRule="auto"/>
        <w:ind w:firstLine="709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725328">
        <w:rPr>
          <w:rFonts w:ascii="Arial" w:hAnsi="Arial" w:cs="Arial"/>
          <w:color w:val="000000" w:themeColor="text1"/>
          <w:sz w:val="24"/>
          <w:szCs w:val="24"/>
        </w:rPr>
        <w:t>VINICIUS GUERRA BACELAR FERREIRA</w:t>
      </w:r>
    </w:p>
    <w:p w14:paraId="263CBD90" w14:textId="77777777" w:rsidR="00EB5A04" w:rsidRDefault="00EB5A04" w:rsidP="00FE79B0">
      <w:pPr>
        <w:spacing w:after="0" w:line="360" w:lineRule="auto"/>
        <w:ind w:firstLine="709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725328">
        <w:rPr>
          <w:rFonts w:ascii="Arial" w:hAnsi="Arial" w:cs="Arial"/>
          <w:color w:val="000000" w:themeColor="text1"/>
          <w:sz w:val="24"/>
          <w:szCs w:val="24"/>
        </w:rPr>
        <w:t>MATHEUS FELIPE OLIVEIRA CIRNE DE AZEVEDO</w:t>
      </w:r>
    </w:p>
    <w:p w14:paraId="7EA54B0A" w14:textId="77777777" w:rsidR="00EB5A04" w:rsidRPr="00725328" w:rsidRDefault="00EB5A04" w:rsidP="00FE79B0">
      <w:pPr>
        <w:spacing w:after="0" w:line="360" w:lineRule="auto"/>
        <w:ind w:firstLine="709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5F52A9D" w14:textId="77777777" w:rsidR="00EB5A04" w:rsidRDefault="00EB5A04" w:rsidP="00FE79B0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0381EE0" w14:textId="77777777" w:rsidR="00EB5A04" w:rsidRPr="00EB5A04" w:rsidRDefault="00EB5A04" w:rsidP="008C00C7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B5A04">
        <w:rPr>
          <w:rFonts w:ascii="Arial" w:hAnsi="Arial" w:cs="Arial"/>
          <w:b/>
          <w:bCs/>
          <w:sz w:val="24"/>
          <w:szCs w:val="24"/>
        </w:rPr>
        <w:t>DESENVOLVEDORES:</w:t>
      </w:r>
    </w:p>
    <w:p w14:paraId="2BB49156" w14:textId="77777777" w:rsidR="008C00C7" w:rsidRDefault="00EB5A04" w:rsidP="008C00C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725328">
        <w:rPr>
          <w:rFonts w:ascii="Arial" w:hAnsi="Arial" w:cs="Arial"/>
          <w:color w:val="000000" w:themeColor="text1"/>
          <w:sz w:val="24"/>
          <w:szCs w:val="24"/>
        </w:rPr>
        <w:t>FELIPE JOSÉ DE MELO</w:t>
      </w:r>
    </w:p>
    <w:p w14:paraId="3E62C92F" w14:textId="256841E4" w:rsidR="008C00C7" w:rsidRPr="008C00C7" w:rsidRDefault="008C00C7" w:rsidP="008C00C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725328">
        <w:rPr>
          <w:rFonts w:ascii="Arial" w:hAnsi="Arial" w:cs="Arial"/>
          <w:color w:val="000000" w:themeColor="text1"/>
          <w:sz w:val="24"/>
          <w:szCs w:val="24"/>
        </w:rPr>
        <w:t>ERICKE BARBOSA DOS SANTOS</w:t>
      </w:r>
    </w:p>
    <w:p w14:paraId="43E52CA2" w14:textId="500DD9A1" w:rsidR="00EB5A04" w:rsidRPr="00EB5A04" w:rsidRDefault="00EB5A04" w:rsidP="008C00C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725328">
        <w:rPr>
          <w:rFonts w:ascii="Arial" w:hAnsi="Arial" w:cs="Arial"/>
          <w:color w:val="000000" w:themeColor="text1"/>
          <w:sz w:val="24"/>
          <w:szCs w:val="24"/>
        </w:rPr>
        <w:t>LEONARDO BARBOSA DA SILVA</w:t>
      </w:r>
    </w:p>
    <w:p w14:paraId="716D187F" w14:textId="77777777" w:rsidR="00EB5A04" w:rsidRDefault="00EB5A04" w:rsidP="008C00C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725328">
        <w:rPr>
          <w:rFonts w:ascii="Arial" w:hAnsi="Arial" w:cs="Arial"/>
          <w:color w:val="000000" w:themeColor="text1"/>
          <w:sz w:val="24"/>
          <w:szCs w:val="24"/>
        </w:rPr>
        <w:t>LEONARDO CORREIA DE AGUIAR</w:t>
      </w:r>
    </w:p>
    <w:p w14:paraId="408D06C3" w14:textId="56EF017E" w:rsidR="00EB2B80" w:rsidRPr="00FE79B0" w:rsidRDefault="00EB5A04" w:rsidP="008C00C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725328">
        <w:rPr>
          <w:rFonts w:ascii="Arial" w:hAnsi="Arial" w:cs="Arial"/>
          <w:color w:val="000000" w:themeColor="text1"/>
          <w:sz w:val="24"/>
          <w:szCs w:val="24"/>
        </w:rPr>
        <w:t>JORGE LUCAS SANTOS DE OLIVEIRA</w:t>
      </w:r>
    </w:p>
    <w:p w14:paraId="23A6449C" w14:textId="77777777" w:rsidR="00FE79B0" w:rsidRDefault="00FE79B0" w:rsidP="00D95636">
      <w:pPr>
        <w:tabs>
          <w:tab w:val="left" w:pos="3650"/>
        </w:tabs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DB88AA2" w14:textId="2A19322A" w:rsidR="00F62F91" w:rsidRPr="00725328" w:rsidRDefault="00F62F91" w:rsidP="00D95636">
      <w:pPr>
        <w:tabs>
          <w:tab w:val="left" w:pos="3650"/>
        </w:tabs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328">
        <w:rPr>
          <w:rFonts w:ascii="Arial" w:hAnsi="Arial" w:cs="Arial"/>
          <w:b/>
          <w:color w:val="000000" w:themeColor="text1"/>
          <w:sz w:val="24"/>
          <w:szCs w:val="24"/>
        </w:rPr>
        <w:t>SUMÁRIO</w:t>
      </w:r>
    </w:p>
    <w:p w14:paraId="5BAB666E" w14:textId="445B6761" w:rsidR="00F62F91" w:rsidRPr="00725328" w:rsidRDefault="00F62F91" w:rsidP="00725328">
      <w:pPr>
        <w:spacing w:after="0" w:line="360" w:lineRule="auto"/>
        <w:ind w:firstLine="709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189F168A" w14:textId="5E725A54" w:rsidR="00725328" w:rsidRPr="00725328" w:rsidRDefault="00725328" w:rsidP="0072532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907DF">
        <w:rPr>
          <w:rFonts w:ascii="Arial" w:hAnsi="Arial" w:cs="Arial"/>
          <w:b/>
          <w:bCs/>
          <w:sz w:val="24"/>
          <w:szCs w:val="24"/>
        </w:rPr>
        <w:t>1.</w:t>
      </w:r>
      <w:r w:rsidRPr="00725328">
        <w:rPr>
          <w:rFonts w:ascii="Arial" w:hAnsi="Arial" w:cs="Arial"/>
          <w:sz w:val="24"/>
          <w:szCs w:val="24"/>
        </w:rPr>
        <w:t xml:space="preserve"> Introdução…………………………………………………………………………</w:t>
      </w:r>
      <w:proofErr w:type="gramStart"/>
      <w:r w:rsidRPr="00725328">
        <w:rPr>
          <w:rFonts w:ascii="Arial" w:hAnsi="Arial" w:cs="Arial"/>
          <w:sz w:val="24"/>
          <w:szCs w:val="24"/>
        </w:rPr>
        <w:t>..</w:t>
      </w:r>
      <w:r>
        <w:rPr>
          <w:rFonts w:ascii="Arial" w:hAnsi="Arial" w:cs="Arial"/>
          <w:sz w:val="24"/>
          <w:szCs w:val="24"/>
        </w:rPr>
        <w:t>..</w:t>
      </w:r>
      <w:r w:rsidR="007D4DF9">
        <w:rPr>
          <w:rFonts w:ascii="Arial" w:hAnsi="Arial" w:cs="Arial"/>
          <w:sz w:val="24"/>
          <w:szCs w:val="24"/>
        </w:rPr>
        <w:t>.</w:t>
      </w:r>
      <w:proofErr w:type="gramEnd"/>
    </w:p>
    <w:p w14:paraId="1E82C1D1" w14:textId="26D1ECB3" w:rsidR="00725328" w:rsidRPr="00725328" w:rsidRDefault="00725328" w:rsidP="0072532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907DF">
        <w:rPr>
          <w:rFonts w:ascii="Arial" w:hAnsi="Arial" w:cs="Arial"/>
          <w:b/>
          <w:bCs/>
          <w:sz w:val="24"/>
          <w:szCs w:val="24"/>
        </w:rPr>
        <w:t>2</w:t>
      </w:r>
      <w:r w:rsidR="005907DF" w:rsidRPr="005907DF">
        <w:rPr>
          <w:rFonts w:ascii="Arial" w:hAnsi="Arial" w:cs="Arial"/>
          <w:b/>
          <w:bCs/>
          <w:sz w:val="24"/>
          <w:szCs w:val="24"/>
        </w:rPr>
        <w:t>.</w:t>
      </w:r>
      <w:r w:rsidR="005907DF" w:rsidRPr="00725328">
        <w:rPr>
          <w:rFonts w:ascii="Arial" w:hAnsi="Arial" w:cs="Arial"/>
          <w:sz w:val="24"/>
          <w:szCs w:val="24"/>
        </w:rPr>
        <w:t xml:space="preserve"> R</w:t>
      </w:r>
      <w:r w:rsidR="005907DF">
        <w:rPr>
          <w:rFonts w:ascii="Arial" w:hAnsi="Arial" w:cs="Arial"/>
          <w:sz w:val="24"/>
          <w:szCs w:val="24"/>
        </w:rPr>
        <w:t>EFERENCIAL TEORICO</w:t>
      </w:r>
      <w:r w:rsidRPr="00725328">
        <w:rPr>
          <w:rFonts w:ascii="Arial" w:hAnsi="Arial" w:cs="Arial"/>
          <w:sz w:val="24"/>
          <w:szCs w:val="24"/>
        </w:rPr>
        <w:t>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</w:t>
      </w:r>
      <w:r w:rsidR="007D4DF9">
        <w:rPr>
          <w:rFonts w:ascii="Arial" w:hAnsi="Arial" w:cs="Arial"/>
          <w:sz w:val="24"/>
          <w:szCs w:val="24"/>
        </w:rPr>
        <w:t>.</w:t>
      </w:r>
    </w:p>
    <w:p w14:paraId="03684845" w14:textId="2B820E84" w:rsidR="00725328" w:rsidRPr="00725328" w:rsidRDefault="00725328" w:rsidP="0072532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907DF">
        <w:rPr>
          <w:rFonts w:ascii="Arial" w:hAnsi="Arial" w:cs="Arial"/>
          <w:b/>
          <w:bCs/>
          <w:sz w:val="24"/>
          <w:szCs w:val="24"/>
        </w:rPr>
        <w:t>2.1</w:t>
      </w:r>
      <w:r w:rsidR="005907DF">
        <w:rPr>
          <w:rFonts w:ascii="Arial" w:hAnsi="Arial" w:cs="Arial"/>
          <w:sz w:val="24"/>
          <w:szCs w:val="24"/>
        </w:rPr>
        <w:t>.</w:t>
      </w:r>
      <w:r w:rsidRPr="00725328">
        <w:rPr>
          <w:rFonts w:ascii="Arial" w:hAnsi="Arial" w:cs="Arial"/>
          <w:sz w:val="24"/>
          <w:szCs w:val="24"/>
        </w:rPr>
        <w:t xml:space="preserve"> Método de levantamento de requisitos …………… ......................................</w:t>
      </w:r>
      <w:r>
        <w:rPr>
          <w:rFonts w:ascii="Arial" w:hAnsi="Arial" w:cs="Arial"/>
          <w:sz w:val="24"/>
          <w:szCs w:val="24"/>
        </w:rPr>
        <w:t>.</w:t>
      </w:r>
      <w:r w:rsidRPr="00725328">
        <w:rPr>
          <w:rFonts w:ascii="Arial" w:hAnsi="Arial" w:cs="Arial"/>
          <w:sz w:val="24"/>
          <w:szCs w:val="24"/>
        </w:rPr>
        <w:t xml:space="preserve"> </w:t>
      </w:r>
    </w:p>
    <w:p w14:paraId="3EB47F4D" w14:textId="2B3D2FB7" w:rsidR="00725328" w:rsidRPr="00725328" w:rsidRDefault="00725328" w:rsidP="0072532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907DF">
        <w:rPr>
          <w:rFonts w:ascii="Arial" w:hAnsi="Arial" w:cs="Arial"/>
          <w:b/>
          <w:bCs/>
          <w:sz w:val="24"/>
          <w:szCs w:val="24"/>
        </w:rPr>
        <w:t>2.2</w:t>
      </w:r>
      <w:r w:rsidR="005907DF" w:rsidRPr="005907DF">
        <w:rPr>
          <w:rFonts w:ascii="Arial" w:hAnsi="Arial" w:cs="Arial"/>
          <w:sz w:val="24"/>
          <w:szCs w:val="24"/>
        </w:rPr>
        <w:t>. Entrevista</w:t>
      </w:r>
      <w:r w:rsidRPr="00725328">
        <w:rPr>
          <w:rFonts w:ascii="Arial" w:hAnsi="Arial" w:cs="Arial"/>
          <w:sz w:val="24"/>
          <w:szCs w:val="24"/>
        </w:rPr>
        <w:t>………………………………………………………………………</w:t>
      </w:r>
      <w:r w:rsidR="005907DF">
        <w:rPr>
          <w:rFonts w:ascii="Arial" w:hAnsi="Arial" w:cs="Arial"/>
          <w:sz w:val="24"/>
          <w:szCs w:val="24"/>
        </w:rPr>
        <w:t>.....</w:t>
      </w:r>
      <w:r w:rsidR="007D4DF9">
        <w:rPr>
          <w:rFonts w:ascii="Arial" w:hAnsi="Arial" w:cs="Arial"/>
          <w:sz w:val="24"/>
          <w:szCs w:val="24"/>
        </w:rPr>
        <w:t>.</w:t>
      </w:r>
    </w:p>
    <w:p w14:paraId="4DA82897" w14:textId="655C41B7" w:rsidR="00725328" w:rsidRPr="00725328" w:rsidRDefault="00725328" w:rsidP="0072532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907DF">
        <w:rPr>
          <w:rFonts w:ascii="Arial" w:hAnsi="Arial" w:cs="Arial"/>
          <w:b/>
          <w:bCs/>
          <w:sz w:val="24"/>
          <w:szCs w:val="24"/>
        </w:rPr>
        <w:t>3</w:t>
      </w:r>
      <w:r w:rsidR="005907DF" w:rsidRPr="00725328">
        <w:rPr>
          <w:rFonts w:ascii="Arial" w:hAnsi="Arial" w:cs="Arial"/>
          <w:sz w:val="24"/>
          <w:szCs w:val="24"/>
        </w:rPr>
        <w:t>. DESENVOLVIMENTO DO BANCO DE DADOS</w:t>
      </w:r>
      <w:r w:rsidRPr="00725328">
        <w:rPr>
          <w:rFonts w:ascii="Arial" w:hAnsi="Arial" w:cs="Arial"/>
          <w:sz w:val="24"/>
          <w:szCs w:val="24"/>
        </w:rPr>
        <w:t>……………………………</w:t>
      </w:r>
      <w:r w:rsidR="005907DF">
        <w:rPr>
          <w:rFonts w:ascii="Arial" w:hAnsi="Arial" w:cs="Arial"/>
          <w:sz w:val="24"/>
          <w:szCs w:val="24"/>
        </w:rPr>
        <w:t>......</w:t>
      </w:r>
      <w:r w:rsidR="007D4DF9">
        <w:rPr>
          <w:rFonts w:ascii="Arial" w:hAnsi="Arial" w:cs="Arial"/>
          <w:sz w:val="24"/>
          <w:szCs w:val="24"/>
        </w:rPr>
        <w:t>.</w:t>
      </w:r>
    </w:p>
    <w:p w14:paraId="33DB3FA3" w14:textId="4F931FE0" w:rsidR="00725328" w:rsidRPr="00725328" w:rsidRDefault="00725328" w:rsidP="0072532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6078E">
        <w:rPr>
          <w:rFonts w:ascii="Arial" w:hAnsi="Arial" w:cs="Arial"/>
          <w:b/>
          <w:bCs/>
          <w:sz w:val="24"/>
          <w:szCs w:val="24"/>
        </w:rPr>
        <w:t>3.1.</w:t>
      </w:r>
      <w:r w:rsidRPr="00725328">
        <w:rPr>
          <w:rFonts w:ascii="Arial" w:hAnsi="Arial" w:cs="Arial"/>
          <w:sz w:val="24"/>
          <w:szCs w:val="24"/>
        </w:rPr>
        <w:t xml:space="preserve"> Modelo Logico…………………………………………………………………</w:t>
      </w:r>
      <w:proofErr w:type="gramStart"/>
      <w:r w:rsidRPr="00725328">
        <w:rPr>
          <w:rFonts w:ascii="Arial" w:hAnsi="Arial" w:cs="Arial"/>
          <w:sz w:val="24"/>
          <w:szCs w:val="24"/>
        </w:rPr>
        <w:t>…..</w:t>
      </w:r>
      <w:proofErr w:type="gramEnd"/>
    </w:p>
    <w:p w14:paraId="0C659698" w14:textId="7223384C" w:rsidR="0006078E" w:rsidRPr="0006078E" w:rsidRDefault="0006078E" w:rsidP="0006078E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  <w:r>
        <w:rPr>
          <w:rFonts w:eastAsia="Comfortaa"/>
          <w:b/>
          <w:bCs/>
          <w:sz w:val="24"/>
          <w:szCs w:val="24"/>
        </w:rPr>
        <w:t>3.</w:t>
      </w:r>
      <w:r>
        <w:rPr>
          <w:rFonts w:eastAsia="Comfortaa"/>
          <w:b/>
          <w:bCs/>
          <w:sz w:val="24"/>
          <w:szCs w:val="24"/>
        </w:rPr>
        <w:t>2</w:t>
      </w:r>
      <w:r>
        <w:rPr>
          <w:rFonts w:eastAsia="Comfortaa"/>
          <w:b/>
          <w:bCs/>
          <w:sz w:val="24"/>
          <w:szCs w:val="24"/>
        </w:rPr>
        <w:t xml:space="preserve">. </w:t>
      </w:r>
      <w:r w:rsidRPr="0006078E">
        <w:rPr>
          <w:rFonts w:eastAsia="Comfortaa"/>
          <w:sz w:val="24"/>
          <w:szCs w:val="24"/>
        </w:rPr>
        <w:t>Modelo ER ....................................................................................................</w:t>
      </w:r>
    </w:p>
    <w:p w14:paraId="12C02FCF" w14:textId="5A380CB3" w:rsidR="00725328" w:rsidRPr="0006078E" w:rsidRDefault="00725328" w:rsidP="00725328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06078E">
        <w:rPr>
          <w:rFonts w:ascii="Arial" w:hAnsi="Arial" w:cs="Arial"/>
          <w:b/>
          <w:bCs/>
          <w:sz w:val="24"/>
          <w:szCs w:val="24"/>
        </w:rPr>
        <w:t>3.</w:t>
      </w:r>
      <w:r w:rsidR="0006078E" w:rsidRPr="0006078E">
        <w:rPr>
          <w:rFonts w:ascii="Arial" w:hAnsi="Arial" w:cs="Arial"/>
          <w:b/>
          <w:bCs/>
          <w:sz w:val="24"/>
          <w:szCs w:val="24"/>
        </w:rPr>
        <w:t>3</w:t>
      </w:r>
      <w:r w:rsidRPr="0006078E">
        <w:rPr>
          <w:rFonts w:ascii="Arial" w:hAnsi="Arial" w:cs="Arial"/>
          <w:b/>
          <w:bCs/>
          <w:sz w:val="24"/>
          <w:szCs w:val="24"/>
        </w:rPr>
        <w:t>.</w:t>
      </w:r>
      <w:r w:rsidRPr="00725328">
        <w:rPr>
          <w:rFonts w:ascii="Arial" w:hAnsi="Arial" w:cs="Arial"/>
          <w:sz w:val="24"/>
          <w:szCs w:val="24"/>
        </w:rPr>
        <w:t xml:space="preserve"> Modelo</w:t>
      </w:r>
      <w:r>
        <w:rPr>
          <w:rFonts w:ascii="Arial" w:hAnsi="Arial" w:cs="Arial"/>
          <w:sz w:val="24"/>
          <w:szCs w:val="24"/>
        </w:rPr>
        <w:t xml:space="preserve"> </w:t>
      </w:r>
      <w:r w:rsidRPr="00725328">
        <w:rPr>
          <w:rFonts w:ascii="Arial" w:hAnsi="Arial" w:cs="Arial"/>
          <w:sz w:val="24"/>
          <w:szCs w:val="24"/>
        </w:rPr>
        <w:t>Físico……………………………………………………………………</w:t>
      </w:r>
      <w:r>
        <w:rPr>
          <w:rFonts w:ascii="Arial" w:hAnsi="Arial" w:cs="Arial"/>
          <w:sz w:val="24"/>
          <w:szCs w:val="24"/>
        </w:rPr>
        <w:t>.</w:t>
      </w:r>
      <w:r w:rsidR="005907DF">
        <w:rPr>
          <w:rFonts w:ascii="Arial" w:hAnsi="Arial" w:cs="Arial"/>
          <w:sz w:val="24"/>
          <w:szCs w:val="24"/>
        </w:rPr>
        <w:t>.</w:t>
      </w:r>
      <w:r w:rsidR="007D4DF9">
        <w:rPr>
          <w:rFonts w:ascii="Arial" w:hAnsi="Arial" w:cs="Arial"/>
          <w:sz w:val="24"/>
          <w:szCs w:val="24"/>
        </w:rPr>
        <w:t>.</w:t>
      </w:r>
    </w:p>
    <w:p w14:paraId="19166805" w14:textId="0BA14303" w:rsidR="00F254D3" w:rsidRPr="00F254D3" w:rsidRDefault="00725328" w:rsidP="0072532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25328">
        <w:rPr>
          <w:rFonts w:ascii="Arial" w:hAnsi="Arial" w:cs="Arial"/>
          <w:sz w:val="24"/>
          <w:szCs w:val="24"/>
        </w:rPr>
        <w:t xml:space="preserve">4. </w:t>
      </w:r>
      <w:r w:rsidR="005907DF" w:rsidRPr="00725328">
        <w:rPr>
          <w:rFonts w:ascii="Arial" w:hAnsi="Arial" w:cs="Arial"/>
          <w:sz w:val="24"/>
          <w:szCs w:val="24"/>
        </w:rPr>
        <w:t>PROGRAMAÇÃO ORIENTADA A OBJETOS</w:t>
      </w:r>
      <w:r w:rsidRPr="00725328">
        <w:rPr>
          <w:rFonts w:ascii="Arial" w:hAnsi="Arial" w:cs="Arial"/>
          <w:sz w:val="24"/>
          <w:szCs w:val="24"/>
        </w:rPr>
        <w:t>……………………</w:t>
      </w:r>
      <w:r w:rsidR="005907DF">
        <w:rPr>
          <w:rFonts w:ascii="Arial" w:hAnsi="Arial" w:cs="Arial"/>
          <w:sz w:val="24"/>
          <w:szCs w:val="24"/>
        </w:rPr>
        <w:t>.....................</w:t>
      </w:r>
    </w:p>
    <w:p w14:paraId="063B6845" w14:textId="0A2A6FF9" w:rsidR="00725328" w:rsidRPr="00725328" w:rsidRDefault="00725328" w:rsidP="0072532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907DF">
        <w:rPr>
          <w:rFonts w:ascii="Arial" w:hAnsi="Arial" w:cs="Arial"/>
          <w:b/>
          <w:bCs/>
          <w:sz w:val="24"/>
          <w:szCs w:val="24"/>
        </w:rPr>
        <w:t>5</w:t>
      </w:r>
      <w:r w:rsidRPr="00725328">
        <w:rPr>
          <w:rFonts w:ascii="Arial" w:hAnsi="Arial" w:cs="Arial"/>
          <w:sz w:val="24"/>
          <w:szCs w:val="24"/>
        </w:rPr>
        <w:t xml:space="preserve">. </w:t>
      </w:r>
      <w:r w:rsidR="005907DF" w:rsidRPr="00725328">
        <w:rPr>
          <w:rFonts w:ascii="Arial" w:hAnsi="Arial" w:cs="Arial"/>
          <w:sz w:val="24"/>
          <w:szCs w:val="24"/>
        </w:rPr>
        <w:t>TERMOS EM INGLÊS</w:t>
      </w:r>
      <w:r w:rsidRPr="00725328">
        <w:rPr>
          <w:rFonts w:ascii="Arial" w:hAnsi="Arial" w:cs="Arial"/>
          <w:sz w:val="24"/>
          <w:szCs w:val="24"/>
        </w:rPr>
        <w:t>……………………………………………………………</w:t>
      </w:r>
      <w:r w:rsidR="005907DF">
        <w:rPr>
          <w:rFonts w:ascii="Arial" w:hAnsi="Arial" w:cs="Arial"/>
          <w:sz w:val="24"/>
          <w:szCs w:val="24"/>
        </w:rPr>
        <w:t>...</w:t>
      </w:r>
    </w:p>
    <w:p w14:paraId="345DC7B5" w14:textId="44949099" w:rsidR="00725328" w:rsidRDefault="00725328" w:rsidP="0072532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FE79B0">
        <w:rPr>
          <w:rFonts w:ascii="Arial" w:hAnsi="Arial" w:cs="Arial"/>
          <w:b/>
          <w:bCs/>
          <w:sz w:val="24"/>
          <w:szCs w:val="24"/>
        </w:rPr>
        <w:t>6</w:t>
      </w:r>
      <w:r w:rsidRPr="00725328">
        <w:rPr>
          <w:rFonts w:ascii="Arial" w:hAnsi="Arial" w:cs="Arial"/>
          <w:sz w:val="24"/>
          <w:szCs w:val="24"/>
        </w:rPr>
        <w:t>. CRONOGRAMA 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</w:t>
      </w:r>
    </w:p>
    <w:p w14:paraId="127C1481" w14:textId="471CB800" w:rsidR="00F254D3" w:rsidRPr="00725328" w:rsidRDefault="00F254D3" w:rsidP="00725328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F254D3">
        <w:rPr>
          <w:rFonts w:ascii="Arial" w:hAnsi="Arial" w:cs="Arial"/>
          <w:b/>
          <w:bCs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>. TECNOLOGIAS UTILIZADAS .........................................................................</w:t>
      </w:r>
    </w:p>
    <w:p w14:paraId="572BC442" w14:textId="3112EFC1" w:rsidR="00210C28" w:rsidRPr="00725328" w:rsidRDefault="00BD7FCC" w:rsidP="00725328">
      <w:pPr>
        <w:spacing w:after="0" w:line="360" w:lineRule="auto"/>
        <w:rPr>
          <w:rFonts w:ascii="Arial" w:hAnsi="Arial" w:cs="Arial"/>
          <w:bCs/>
          <w:i/>
          <w:color w:val="000000" w:themeColor="text1"/>
          <w:sz w:val="24"/>
          <w:szCs w:val="24"/>
        </w:rPr>
        <w:sectPr w:rsidR="00210C28" w:rsidRPr="00725328" w:rsidSect="00D95636">
          <w:headerReference w:type="default" r:id="rId10"/>
          <w:footerReference w:type="default" r:id="rId11"/>
          <w:pgSz w:w="11906" w:h="16838" w:code="9"/>
          <w:pgMar w:top="1440" w:right="1080" w:bottom="1440" w:left="1080" w:header="709" w:footer="425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4"/>
          <w:szCs w:val="24"/>
        </w:rPr>
        <w:t>8</w:t>
      </w:r>
      <w:r w:rsidR="00725328" w:rsidRPr="00725328">
        <w:rPr>
          <w:rFonts w:ascii="Arial" w:hAnsi="Arial" w:cs="Arial"/>
          <w:sz w:val="24"/>
          <w:szCs w:val="24"/>
        </w:rPr>
        <w:t>.REFERÊNCIAS..................................................................................................</w:t>
      </w:r>
    </w:p>
    <w:p w14:paraId="2145A96E" w14:textId="0319F9E2" w:rsidR="00EB2B80" w:rsidRPr="009B1230" w:rsidRDefault="00FB492B" w:rsidP="00FE79B0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1</w:t>
      </w:r>
      <w:r w:rsidR="00824A38" w:rsidRPr="009B1230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 INTRODUÇÃO </w:t>
      </w:r>
    </w:p>
    <w:p w14:paraId="516B3811" w14:textId="77777777" w:rsidR="001322F2" w:rsidRPr="009B1230" w:rsidRDefault="001322F2" w:rsidP="009B123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433965" w14:textId="2F3FED27" w:rsidR="00354A0A" w:rsidRPr="009B1230" w:rsidRDefault="00354A0A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O processo de análise de requisitos envolve a coleta de informações, a identificação e definição de requisitos funcionais e não funcionais, a validação dos requisitos com o cliente, a priorização e o gerenciamento dos requisitos ao longo do ciclo de vida do software. </w:t>
      </w:r>
    </w:p>
    <w:p w14:paraId="714C19CA" w14:textId="69C82513" w:rsidR="00214EEF" w:rsidRPr="009B1230" w:rsidRDefault="00354A0A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color w:val="000000" w:themeColor="text1"/>
          <w:sz w:val="24"/>
          <w:szCs w:val="24"/>
        </w:rPr>
        <w:t>Uma análise de requisitos eficaz pode contribuir para a entrega de um software de alta qualidade, que atenda às expectativas do cliente e dos usuários, além de reduzir custos e prazos no desenvolvimento do projeto. A análise de requisitos é um processo contínuo e iterativo, que pode ser realizado em conjunto com outras atividades do processo de desenvolvimento de software, como a prototipação, o design, a implementação e os testes.</w:t>
      </w:r>
    </w:p>
    <w:p w14:paraId="4CAEECF3" w14:textId="6DC51432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A4ADE9" w14:textId="14B0A547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7C16245" w14:textId="30E3C3DD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CDDC41C" w14:textId="52B9434F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857FF13" w14:textId="52E1396B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5649C95" w14:textId="1FD7CA63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47BEBAB" w14:textId="110CBF56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1151345" w14:textId="10910D6B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7BC830F" w14:textId="05FCB157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A2C16BE" w14:textId="18716373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00DFE2" w14:textId="2999C848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A52A35" w14:textId="5A50E1A2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BECEE66" w14:textId="7B82A421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DDF878A" w14:textId="635F9538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EC683F" w14:textId="5C683019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40A088C" w14:textId="2FF6B80E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FFB8B8" w14:textId="3B5E3732" w:rsidR="007838D1" w:rsidRPr="009B1230" w:rsidRDefault="007838D1" w:rsidP="009B1230">
      <w:pPr>
        <w:tabs>
          <w:tab w:val="left" w:pos="567"/>
        </w:tabs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CE1C88A" w14:textId="77777777" w:rsidR="00354A0A" w:rsidRPr="009B1230" w:rsidRDefault="00354A0A" w:rsidP="009B1230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71306B5" w14:textId="77777777" w:rsidR="0042615B" w:rsidRDefault="0042615B" w:rsidP="0042615B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8172542" w14:textId="77777777" w:rsidR="0042615B" w:rsidRDefault="0042615B" w:rsidP="0042615B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C44ED41" w14:textId="77777777" w:rsidR="0042615B" w:rsidRDefault="0042615B" w:rsidP="0042615B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6A5CEF1" w14:textId="77777777" w:rsidR="0042615B" w:rsidRDefault="0042615B" w:rsidP="0042615B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87567B7" w14:textId="2B4EBC98" w:rsidR="007E7477" w:rsidRPr="009B1230" w:rsidRDefault="007E7477" w:rsidP="0042615B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2</w:t>
      </w:r>
      <w:r w:rsidR="00470E8D" w:rsidRPr="009B1230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 REFERENCIAL TEÓRICO </w:t>
      </w:r>
    </w:p>
    <w:p w14:paraId="2BCA214E" w14:textId="77777777" w:rsidR="00770A13" w:rsidRDefault="00770A13" w:rsidP="00770A1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FB2EE6F" w14:textId="11274D38" w:rsidR="00934BD1" w:rsidRPr="009B1230" w:rsidRDefault="00934BD1" w:rsidP="00770A1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2.1 </w:t>
      </w:r>
      <w:r w:rsidR="0017193E" w:rsidRPr="009B1230">
        <w:rPr>
          <w:rFonts w:ascii="Arial" w:hAnsi="Arial" w:cs="Arial"/>
          <w:b/>
          <w:color w:val="000000" w:themeColor="text1"/>
          <w:sz w:val="24"/>
          <w:szCs w:val="24"/>
        </w:rPr>
        <w:t>Método de levantamento de requisitos</w:t>
      </w:r>
    </w:p>
    <w:p w14:paraId="2331ED2F" w14:textId="77777777" w:rsidR="00934BD1" w:rsidRPr="009B1230" w:rsidRDefault="00934BD1" w:rsidP="009B123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08370B0" w14:textId="77777777" w:rsidR="00E5272E" w:rsidRDefault="00354A0A" w:rsidP="009B123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Decidimos utilizar o método de </w:t>
      </w:r>
      <w:r w:rsidR="00E5272E">
        <w:rPr>
          <w:rFonts w:ascii="Arial" w:hAnsi="Arial" w:cs="Arial"/>
          <w:color w:val="000000" w:themeColor="text1"/>
          <w:sz w:val="24"/>
          <w:szCs w:val="24"/>
        </w:rPr>
        <w:t>vídeo/</w:t>
      </w: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entrevista. </w:t>
      </w:r>
      <w:r w:rsidR="00E5272E" w:rsidRPr="00E5272E">
        <w:rPr>
          <w:rFonts w:ascii="Arial" w:hAnsi="Arial" w:cs="Arial"/>
          <w:color w:val="000000" w:themeColor="text1"/>
          <w:sz w:val="24"/>
          <w:szCs w:val="24"/>
        </w:rPr>
        <w:t>Essa abordagem é comum em entrevistas de emprego, entrevistas de pesquisa ou em qualquer situação em que os participantes estejam localizados em diferentes lugares geográficos.</w:t>
      </w:r>
      <w:r w:rsidR="00E5272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379591F" w14:textId="3561B5AD" w:rsidR="001C3904" w:rsidRPr="009B1230" w:rsidRDefault="00354A0A" w:rsidP="009B1230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color w:val="000000" w:themeColor="text1"/>
          <w:sz w:val="24"/>
          <w:szCs w:val="24"/>
        </w:rPr>
        <w:t>A entrevista é uma técnica de análise de requisitos muito utilizada em projetos de desenvolvimento de software. Nessa técnica, o analista de requisitos conduz entrevistas com os usuários e outros stakeholders do sistema, com o objetivo de coletar informações sobre suas necessidades, expectativas e requisitos em relação ao software a ser desenvolvido.</w:t>
      </w:r>
    </w:p>
    <w:p w14:paraId="7206FD10" w14:textId="77777777" w:rsidR="00770A13" w:rsidRDefault="00770A13" w:rsidP="00770A13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9FEAE52" w14:textId="12899D53" w:rsidR="00E5272E" w:rsidRPr="00770A13" w:rsidRDefault="00770A13" w:rsidP="00770A13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770A13">
        <w:rPr>
          <w:rFonts w:ascii="Arial" w:hAnsi="Arial" w:cs="Arial"/>
          <w:b/>
          <w:bCs/>
          <w:color w:val="000000" w:themeColor="text1"/>
          <w:sz w:val="24"/>
          <w:szCs w:val="24"/>
        </w:rPr>
        <w:t>2.2. Entrevista</w:t>
      </w:r>
    </w:p>
    <w:p w14:paraId="5117CBB4" w14:textId="77777777" w:rsidR="00770A13" w:rsidRDefault="00770A13" w:rsidP="009B123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734AE6" w14:textId="7E57C109" w:rsidR="00B46466" w:rsidRDefault="00B46466" w:rsidP="00EA571E">
      <w:pPr>
        <w:spacing w:after="0" w:line="360" w:lineRule="auto"/>
        <w:ind w:firstLine="709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Este é o resultado </w:t>
      </w:r>
      <w:r w:rsidR="00EA571E">
        <w:rPr>
          <w:rFonts w:ascii="Arial" w:hAnsi="Arial" w:cs="Arial"/>
          <w:color w:val="000000" w:themeColor="text1"/>
          <w:sz w:val="24"/>
          <w:szCs w:val="24"/>
        </w:rPr>
        <w:t>Vídeo</w:t>
      </w:r>
      <w:r w:rsidR="0042615B">
        <w:rPr>
          <w:rFonts w:ascii="Arial" w:hAnsi="Arial" w:cs="Arial"/>
          <w:color w:val="000000" w:themeColor="text1"/>
          <w:sz w:val="24"/>
          <w:szCs w:val="24"/>
        </w:rPr>
        <w:t>/entrevista</w:t>
      </w: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85DE4" w:rsidRPr="009B1230">
        <w:rPr>
          <w:rFonts w:ascii="Arial" w:hAnsi="Arial" w:cs="Arial"/>
          <w:color w:val="000000" w:themeColor="text1"/>
          <w:sz w:val="24"/>
          <w:szCs w:val="24"/>
        </w:rPr>
        <w:t xml:space="preserve">que foi </w:t>
      </w: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realizada na empresa </w:t>
      </w:r>
      <w:r w:rsidR="00485DE4" w:rsidRPr="009B1230">
        <w:rPr>
          <w:rFonts w:ascii="Arial" w:hAnsi="Arial" w:cs="Arial"/>
          <w:b/>
          <w:color w:val="000000" w:themeColor="text1"/>
          <w:sz w:val="24"/>
          <w:szCs w:val="24"/>
        </w:rPr>
        <w:t>PAPELARIA CADERNOS E MIMOS</w:t>
      </w:r>
      <w:r w:rsidR="00B81F3F" w:rsidRPr="00B81F3F">
        <w:rPr>
          <w:rFonts w:ascii="Arial" w:hAnsi="Arial" w:cs="Arial"/>
          <w:bCs/>
          <w:color w:val="000000" w:themeColor="text1"/>
          <w:sz w:val="24"/>
          <w:szCs w:val="24"/>
        </w:rPr>
        <w:t>,</w:t>
      </w: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a entrevista foi feita com </w:t>
      </w:r>
      <w:r w:rsidR="00485DE4" w:rsidRPr="009B1230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515E77" w:rsidRPr="009B1230">
        <w:rPr>
          <w:rFonts w:ascii="Arial" w:hAnsi="Arial" w:cs="Arial"/>
          <w:color w:val="000000" w:themeColor="text1"/>
          <w:sz w:val="24"/>
          <w:szCs w:val="24"/>
        </w:rPr>
        <w:t>proprietária</w:t>
      </w:r>
      <w:r w:rsidR="00515E77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1A464BF3" w14:textId="77777777" w:rsidR="00B81F3F" w:rsidRDefault="00B81F3F" w:rsidP="00B81F3F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6276C65" w14:textId="6F3D35CF" w:rsidR="00B81F3F" w:rsidRPr="00B81F3F" w:rsidRDefault="00B81F3F" w:rsidP="00B81F3F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A571E">
        <w:rPr>
          <w:rFonts w:ascii="Arial" w:hAnsi="Arial" w:cs="Arial"/>
          <w:b/>
          <w:bCs/>
          <w:color w:val="000000" w:themeColor="text1"/>
          <w:sz w:val="24"/>
          <w:szCs w:val="24"/>
        </w:rPr>
        <w:t>Nome</w:t>
      </w:r>
      <w:r w:rsidRPr="00B81F3F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>Papelaria Cadernos e Mimos</w:t>
      </w:r>
    </w:p>
    <w:p w14:paraId="3176019C" w14:textId="147D36A3" w:rsidR="00B81F3F" w:rsidRPr="00B81F3F" w:rsidRDefault="00B81F3F" w:rsidP="00B81F3F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A571E">
        <w:rPr>
          <w:rFonts w:ascii="Arial" w:hAnsi="Arial" w:cs="Arial"/>
          <w:b/>
          <w:bCs/>
          <w:color w:val="000000" w:themeColor="text1"/>
          <w:sz w:val="24"/>
          <w:szCs w:val="24"/>
        </w:rPr>
        <w:t>Quantidade de funcionários</w:t>
      </w:r>
      <w:r w:rsidRPr="00B81F3F">
        <w:rPr>
          <w:rFonts w:ascii="Arial" w:hAnsi="Arial" w:cs="Arial"/>
          <w:color w:val="000000" w:themeColor="text1"/>
          <w:sz w:val="24"/>
          <w:szCs w:val="24"/>
        </w:rPr>
        <w:t>: 1 funcionário</w:t>
      </w:r>
    </w:p>
    <w:p w14:paraId="093E25CD" w14:textId="666298F3" w:rsidR="00B81F3F" w:rsidRDefault="00B81F3F" w:rsidP="00B81F3F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A571E">
        <w:rPr>
          <w:rFonts w:ascii="Arial" w:hAnsi="Arial" w:cs="Arial"/>
          <w:b/>
          <w:bCs/>
          <w:color w:val="000000" w:themeColor="text1"/>
          <w:sz w:val="24"/>
          <w:szCs w:val="24"/>
        </w:rPr>
        <w:t>Localização</w:t>
      </w:r>
      <w:r w:rsidRPr="00B81F3F">
        <w:rPr>
          <w:rFonts w:ascii="Arial" w:hAnsi="Arial" w:cs="Arial"/>
          <w:color w:val="000000" w:themeColor="text1"/>
          <w:sz w:val="24"/>
          <w:szCs w:val="24"/>
        </w:rPr>
        <w:t>: Av</w:t>
      </w:r>
      <w:r>
        <w:rPr>
          <w:rFonts w:ascii="Arial" w:hAnsi="Arial" w:cs="Arial"/>
          <w:color w:val="000000" w:themeColor="text1"/>
          <w:sz w:val="24"/>
          <w:szCs w:val="24"/>
        </w:rPr>
        <w:t>. Leopoldo Lins,</w:t>
      </w:r>
      <w:r w:rsidRPr="00B81F3F">
        <w:rPr>
          <w:rFonts w:ascii="Arial" w:hAnsi="Arial" w:cs="Arial"/>
          <w:color w:val="000000" w:themeColor="text1"/>
          <w:sz w:val="24"/>
          <w:szCs w:val="24"/>
        </w:rPr>
        <w:t xml:space="preserve"> N.10</w:t>
      </w:r>
      <w:r>
        <w:rPr>
          <w:rFonts w:ascii="Arial" w:hAnsi="Arial" w:cs="Arial"/>
          <w:color w:val="000000" w:themeColor="text1"/>
          <w:sz w:val="24"/>
          <w:szCs w:val="24"/>
        </w:rPr>
        <w:t>80</w:t>
      </w:r>
      <w:r w:rsidRPr="00B81F3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–</w:t>
      </w:r>
      <w:r w:rsidRPr="00B81F3F">
        <w:rPr>
          <w:rFonts w:ascii="Arial" w:hAnsi="Arial" w:cs="Arial"/>
          <w:color w:val="000000" w:themeColor="text1"/>
          <w:sz w:val="24"/>
          <w:szCs w:val="24"/>
        </w:rPr>
        <w:t xml:space="preserve"> Bairro</w:t>
      </w:r>
      <w:r>
        <w:rPr>
          <w:rFonts w:ascii="Arial" w:hAnsi="Arial" w:cs="Arial"/>
          <w:color w:val="000000" w:themeColor="text1"/>
          <w:sz w:val="24"/>
          <w:szCs w:val="24"/>
        </w:rPr>
        <w:t>: Centro</w:t>
      </w:r>
      <w:r w:rsidRPr="00B81F3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- Tamandaré</w:t>
      </w:r>
      <w:r w:rsidRPr="00B81F3F">
        <w:rPr>
          <w:rFonts w:ascii="Arial" w:hAnsi="Arial" w:cs="Arial"/>
          <w:color w:val="000000" w:themeColor="text1"/>
          <w:sz w:val="24"/>
          <w:szCs w:val="24"/>
        </w:rPr>
        <w:t>-PE</w:t>
      </w:r>
    </w:p>
    <w:p w14:paraId="1FB2B787" w14:textId="77777777" w:rsidR="00EA571E" w:rsidRDefault="00EA571E" w:rsidP="00EA571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4E051A6" w14:textId="7D1C236A" w:rsidR="00EA571E" w:rsidRDefault="00EA571E" w:rsidP="00EA571E">
      <w:pPr>
        <w:spacing w:after="0" w:line="360" w:lineRule="auto"/>
      </w:pPr>
      <w:r w:rsidRPr="00EA571E">
        <w:rPr>
          <w:rFonts w:ascii="Arial" w:hAnsi="Arial" w:cs="Arial"/>
          <w:b/>
          <w:bCs/>
          <w:color w:val="000000" w:themeColor="text1"/>
          <w:sz w:val="24"/>
          <w:szCs w:val="24"/>
        </w:rPr>
        <w:t>Missão</w:t>
      </w:r>
      <w:r w:rsidRPr="00EA571E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Pr="00EA571E">
        <w:rPr>
          <w:rFonts w:ascii="Arial" w:hAnsi="Arial" w:cs="Arial"/>
          <w:color w:val="000000" w:themeColor="text1"/>
          <w:sz w:val="24"/>
          <w:szCs w:val="24"/>
        </w:rPr>
        <w:t>empre me qualificar para trazer novidades e qualidade nos produtos e serviços.</w:t>
      </w:r>
      <w:r w:rsidRPr="00EA571E">
        <w:t xml:space="preserve"> </w:t>
      </w:r>
    </w:p>
    <w:p w14:paraId="7CC8F0B8" w14:textId="77777777" w:rsidR="00EA571E" w:rsidRDefault="00EA571E" w:rsidP="00EA571E">
      <w:pPr>
        <w:spacing w:after="0" w:line="360" w:lineRule="auto"/>
        <w:ind w:firstLine="709"/>
        <w:jc w:val="both"/>
      </w:pPr>
    </w:p>
    <w:p w14:paraId="3A0C02A2" w14:textId="50829953" w:rsidR="00EA571E" w:rsidRPr="00EA571E" w:rsidRDefault="00EA571E" w:rsidP="00EA571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A571E">
        <w:rPr>
          <w:rFonts w:ascii="Arial" w:hAnsi="Arial" w:cs="Arial"/>
          <w:b/>
          <w:bCs/>
          <w:color w:val="000000" w:themeColor="text1"/>
          <w:sz w:val="24"/>
          <w:szCs w:val="24"/>
        </w:rPr>
        <w:t>Visão</w:t>
      </w:r>
      <w:r w:rsidRPr="00EA571E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>F</w:t>
      </w:r>
      <w:r w:rsidRPr="00EA571E">
        <w:rPr>
          <w:rFonts w:ascii="Arial" w:hAnsi="Arial" w:cs="Arial"/>
          <w:color w:val="000000" w:themeColor="text1"/>
          <w:sz w:val="24"/>
          <w:szCs w:val="24"/>
        </w:rPr>
        <w:t>azer a loja online alcançar clientes de todos os nichos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</w:t>
      </w:r>
      <w:r w:rsidRPr="00EA571E">
        <w:rPr>
          <w:rFonts w:ascii="Arial" w:hAnsi="Arial" w:cs="Arial"/>
          <w:color w:val="000000" w:themeColor="text1"/>
          <w:sz w:val="24"/>
          <w:szCs w:val="24"/>
        </w:rPr>
        <w:t xml:space="preserve"> em todo Brasil.</w:t>
      </w:r>
    </w:p>
    <w:p w14:paraId="5FF487BA" w14:textId="77777777" w:rsidR="00EA571E" w:rsidRDefault="00EA571E" w:rsidP="00EA571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929C68" w14:textId="799E6493" w:rsidR="00EA571E" w:rsidRPr="00B81F3F" w:rsidRDefault="00EA571E" w:rsidP="00EA571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A571E">
        <w:rPr>
          <w:rFonts w:ascii="Arial" w:hAnsi="Arial" w:cs="Arial"/>
          <w:b/>
          <w:bCs/>
          <w:color w:val="000000" w:themeColor="text1"/>
          <w:sz w:val="24"/>
          <w:szCs w:val="24"/>
        </w:rPr>
        <w:t>Valores</w:t>
      </w:r>
      <w:r w:rsidRPr="00EA571E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>I</w:t>
      </w:r>
      <w:r w:rsidRPr="00EA571E">
        <w:rPr>
          <w:rFonts w:ascii="Arial" w:hAnsi="Arial" w:cs="Arial"/>
          <w:color w:val="000000" w:themeColor="text1"/>
          <w:sz w:val="24"/>
          <w:szCs w:val="24"/>
        </w:rPr>
        <w:t>novação,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</w:t>
      </w:r>
      <w:r w:rsidRPr="00EA571E">
        <w:rPr>
          <w:rFonts w:ascii="Arial" w:hAnsi="Arial" w:cs="Arial"/>
          <w:color w:val="000000" w:themeColor="text1"/>
          <w:sz w:val="24"/>
          <w:szCs w:val="24"/>
        </w:rPr>
        <w:t xml:space="preserve">iversidade, </w:t>
      </w:r>
      <w:r>
        <w:rPr>
          <w:rFonts w:ascii="Arial" w:hAnsi="Arial" w:cs="Arial"/>
          <w:color w:val="000000" w:themeColor="text1"/>
          <w:sz w:val="24"/>
          <w:szCs w:val="24"/>
        </w:rPr>
        <w:t>Q</w:t>
      </w:r>
      <w:r w:rsidRPr="00EA571E">
        <w:rPr>
          <w:rFonts w:ascii="Arial" w:hAnsi="Arial" w:cs="Arial"/>
          <w:color w:val="000000" w:themeColor="text1"/>
          <w:sz w:val="24"/>
          <w:szCs w:val="24"/>
        </w:rPr>
        <w:t xml:space="preserve">ualidade, </w:t>
      </w:r>
      <w:r>
        <w:rPr>
          <w:rFonts w:ascii="Arial" w:hAnsi="Arial" w:cs="Arial"/>
          <w:color w:val="000000" w:themeColor="text1"/>
          <w:sz w:val="24"/>
          <w:szCs w:val="24"/>
        </w:rPr>
        <w:t>P</w:t>
      </w:r>
      <w:r w:rsidRPr="00EA571E">
        <w:rPr>
          <w:rFonts w:ascii="Arial" w:hAnsi="Arial" w:cs="Arial"/>
          <w:color w:val="000000" w:themeColor="text1"/>
          <w:sz w:val="24"/>
          <w:szCs w:val="24"/>
        </w:rPr>
        <w:t xml:space="preserve">ersonalizados e </w:t>
      </w:r>
      <w:r>
        <w:rPr>
          <w:rFonts w:ascii="Arial" w:hAnsi="Arial" w:cs="Arial"/>
          <w:color w:val="000000" w:themeColor="text1"/>
          <w:sz w:val="24"/>
          <w:szCs w:val="24"/>
        </w:rPr>
        <w:t>E</w:t>
      </w:r>
      <w:r w:rsidRPr="00EA571E">
        <w:rPr>
          <w:rFonts w:ascii="Arial" w:hAnsi="Arial" w:cs="Arial"/>
          <w:color w:val="000000" w:themeColor="text1"/>
          <w:sz w:val="24"/>
          <w:szCs w:val="24"/>
        </w:rPr>
        <w:t>xclusivos.</w:t>
      </w:r>
    </w:p>
    <w:p w14:paraId="06B22D57" w14:textId="77777777" w:rsidR="0060267E" w:rsidRPr="009B1230" w:rsidRDefault="0060267E" w:rsidP="009B123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0D3A5D" w14:textId="53597417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Pergunta: </w:t>
      </w:r>
      <w:r w:rsidR="00485DE4" w:rsidRPr="009B1230">
        <w:rPr>
          <w:rFonts w:ascii="Arial" w:hAnsi="Arial" w:cs="Arial"/>
          <w:b/>
          <w:bCs/>
          <w:color w:val="000000" w:themeColor="text1"/>
          <w:spacing w:val="3"/>
          <w:sz w:val="24"/>
          <w:szCs w:val="24"/>
          <w:shd w:val="clear" w:color="auto" w:fill="FFFFFF"/>
        </w:rPr>
        <w:t xml:space="preserve">Qual o seu público </w:t>
      </w:r>
      <w:r w:rsidR="00846B83" w:rsidRPr="009B1230">
        <w:rPr>
          <w:rFonts w:ascii="Arial" w:hAnsi="Arial" w:cs="Arial"/>
          <w:b/>
          <w:bCs/>
          <w:color w:val="000000" w:themeColor="text1"/>
          <w:spacing w:val="3"/>
          <w:sz w:val="24"/>
          <w:szCs w:val="24"/>
          <w:shd w:val="clear" w:color="auto" w:fill="FFFFFF"/>
        </w:rPr>
        <w:t>alvo?</w:t>
      </w:r>
    </w:p>
    <w:p w14:paraId="2884CF56" w14:textId="13C27EE5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="00485DE4" w:rsidRPr="009B1230">
        <w:rPr>
          <w:rFonts w:ascii="Arial" w:hAnsi="Arial" w:cs="Arial"/>
          <w:color w:val="000000" w:themeColor="text1"/>
          <w:sz w:val="24"/>
          <w:szCs w:val="24"/>
        </w:rPr>
        <w:t>: Eu não tenh</w:t>
      </w:r>
      <w:r w:rsidR="00B3625C" w:rsidRPr="009B1230">
        <w:rPr>
          <w:rFonts w:ascii="Arial" w:hAnsi="Arial" w:cs="Arial"/>
          <w:color w:val="000000" w:themeColor="text1"/>
          <w:sz w:val="24"/>
          <w:szCs w:val="24"/>
        </w:rPr>
        <w:t>o</w:t>
      </w:r>
      <w:r w:rsidR="00485DE4" w:rsidRPr="009B1230">
        <w:rPr>
          <w:rFonts w:ascii="Arial" w:hAnsi="Arial" w:cs="Arial"/>
          <w:color w:val="000000" w:themeColor="text1"/>
          <w:sz w:val="24"/>
          <w:szCs w:val="24"/>
        </w:rPr>
        <w:t xml:space="preserve"> um público</w:t>
      </w:r>
      <w:r w:rsidR="00846B83" w:rsidRPr="009B123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85DE4" w:rsidRPr="009B1230">
        <w:rPr>
          <w:rFonts w:ascii="Arial" w:hAnsi="Arial" w:cs="Arial"/>
          <w:color w:val="000000" w:themeColor="text1"/>
          <w:sz w:val="24"/>
          <w:szCs w:val="24"/>
        </w:rPr>
        <w:t>alvo específico</w:t>
      </w:r>
      <w:r w:rsidR="004948C2" w:rsidRPr="009B1230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539F971" w14:textId="77777777" w:rsidR="0060267E" w:rsidRPr="009B1230" w:rsidRDefault="0060267E" w:rsidP="009B123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A12F003" w14:textId="65ABE2DD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Pergunta: </w:t>
      </w:r>
      <w:r w:rsidR="004948C2"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Que tipos de produtos você </w:t>
      </w:r>
      <w:r w:rsidR="00846B83" w:rsidRPr="009B1230">
        <w:rPr>
          <w:rFonts w:ascii="Arial" w:hAnsi="Arial" w:cs="Arial"/>
          <w:b/>
          <w:color w:val="000000" w:themeColor="text1"/>
          <w:sz w:val="24"/>
          <w:szCs w:val="24"/>
        </w:rPr>
        <w:t>vende?</w:t>
      </w:r>
    </w:p>
    <w:p w14:paraId="138E476F" w14:textId="31047AEC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Pr="009B1230">
        <w:rPr>
          <w:rFonts w:ascii="Arial" w:hAnsi="Arial" w:cs="Arial"/>
          <w:color w:val="000000" w:themeColor="text1"/>
          <w:sz w:val="24"/>
          <w:szCs w:val="24"/>
        </w:rPr>
        <w:t>:</w:t>
      </w:r>
      <w:r w:rsidR="004948C2" w:rsidRPr="009B1230">
        <w:rPr>
          <w:rFonts w:ascii="Arial" w:hAnsi="Arial" w:cs="Arial"/>
          <w:color w:val="000000" w:themeColor="text1"/>
          <w:sz w:val="24"/>
          <w:szCs w:val="24"/>
        </w:rPr>
        <w:t xml:space="preserve"> Cadernos, Agendas, </w:t>
      </w:r>
      <w:proofErr w:type="spellStart"/>
      <w:r w:rsidR="004948C2" w:rsidRPr="009B1230">
        <w:rPr>
          <w:rFonts w:ascii="Arial" w:hAnsi="Arial" w:cs="Arial"/>
          <w:color w:val="000000" w:themeColor="text1"/>
          <w:sz w:val="24"/>
          <w:szCs w:val="24"/>
        </w:rPr>
        <w:t>Planner’s</w:t>
      </w:r>
      <w:proofErr w:type="spellEnd"/>
      <w:r w:rsidR="00846B83" w:rsidRPr="009B1230">
        <w:rPr>
          <w:rFonts w:ascii="Arial" w:hAnsi="Arial" w:cs="Arial"/>
          <w:color w:val="000000" w:themeColor="text1"/>
          <w:sz w:val="24"/>
          <w:szCs w:val="24"/>
        </w:rPr>
        <w:t xml:space="preserve">, Cadernetas de Vacinação, </w:t>
      </w:r>
      <w:r w:rsidR="004948C2" w:rsidRPr="009B1230">
        <w:rPr>
          <w:rFonts w:ascii="Arial" w:hAnsi="Arial" w:cs="Arial"/>
          <w:color w:val="000000" w:themeColor="text1"/>
          <w:sz w:val="24"/>
          <w:szCs w:val="24"/>
        </w:rPr>
        <w:t>entre outros.</w:t>
      </w:r>
    </w:p>
    <w:p w14:paraId="7AA6B791" w14:textId="77777777" w:rsidR="0060267E" w:rsidRPr="009B1230" w:rsidRDefault="0060267E" w:rsidP="009B1230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4572478" w14:textId="2AB5A9FF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Pergunta: </w:t>
      </w:r>
      <w:r w:rsidR="004948C2"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Quais dos seus produtos são os mais </w:t>
      </w:r>
      <w:r w:rsidR="00846B83" w:rsidRPr="009B1230">
        <w:rPr>
          <w:rFonts w:ascii="Arial" w:hAnsi="Arial" w:cs="Arial"/>
          <w:b/>
          <w:color w:val="000000" w:themeColor="text1"/>
          <w:sz w:val="24"/>
          <w:szCs w:val="24"/>
        </w:rPr>
        <w:t>vendidos?</w:t>
      </w:r>
    </w:p>
    <w:p w14:paraId="2E1F03CF" w14:textId="66558B09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="004948C2" w:rsidRPr="009B1230">
        <w:rPr>
          <w:rFonts w:ascii="Arial" w:hAnsi="Arial" w:cs="Arial"/>
          <w:color w:val="000000" w:themeColor="text1"/>
          <w:sz w:val="24"/>
          <w:szCs w:val="24"/>
        </w:rPr>
        <w:t>: Agendas</w:t>
      </w:r>
      <w:r w:rsidR="00846B83" w:rsidRPr="009B1230">
        <w:rPr>
          <w:rFonts w:ascii="Arial" w:hAnsi="Arial" w:cs="Arial"/>
          <w:color w:val="000000" w:themeColor="text1"/>
          <w:sz w:val="24"/>
          <w:szCs w:val="24"/>
        </w:rPr>
        <w:t xml:space="preserve"> e Cadernetas de Vacinação.</w:t>
      </w:r>
    </w:p>
    <w:p w14:paraId="09A527B3" w14:textId="77777777" w:rsidR="0060267E" w:rsidRPr="009B1230" w:rsidRDefault="0060267E" w:rsidP="009B1230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6E1EB78" w14:textId="4EDA1656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Pergunta: </w:t>
      </w:r>
      <w:r w:rsidR="00846B83" w:rsidRPr="009B1230">
        <w:rPr>
          <w:rFonts w:ascii="Arial" w:hAnsi="Arial" w:cs="Arial"/>
          <w:b/>
          <w:color w:val="000000" w:themeColor="text1"/>
          <w:sz w:val="24"/>
          <w:szCs w:val="24"/>
        </w:rPr>
        <w:t>Você oferece mais algum outro serviço?</w:t>
      </w:r>
    </w:p>
    <w:p w14:paraId="5413618A" w14:textId="0B1D05B1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="00846B83" w:rsidRPr="009B1230">
        <w:rPr>
          <w:rFonts w:ascii="Arial" w:hAnsi="Arial" w:cs="Arial"/>
          <w:color w:val="000000" w:themeColor="text1"/>
          <w:sz w:val="24"/>
          <w:szCs w:val="24"/>
        </w:rPr>
        <w:t>Sim, Serviços de Encadernação, Plastificação e diversos tipos de Impressão.</w:t>
      </w:r>
    </w:p>
    <w:p w14:paraId="7AF07EC3" w14:textId="77777777" w:rsidR="00564DC5" w:rsidRDefault="00564DC5" w:rsidP="00097108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691CA38" w14:textId="521B4345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Pergunta: </w:t>
      </w:r>
      <w:r w:rsidR="00846B83" w:rsidRPr="009B1230">
        <w:rPr>
          <w:rFonts w:ascii="Arial" w:hAnsi="Arial" w:cs="Arial"/>
          <w:b/>
          <w:color w:val="000000" w:themeColor="text1"/>
          <w:sz w:val="24"/>
          <w:szCs w:val="24"/>
        </w:rPr>
        <w:t>Quanto tempo leva desde o início da criação até a entrega do produto ao cliente?</w:t>
      </w:r>
    </w:p>
    <w:p w14:paraId="22078D14" w14:textId="2ECF51CC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="00846B83" w:rsidRPr="009B1230">
        <w:rPr>
          <w:rFonts w:ascii="Arial" w:hAnsi="Arial" w:cs="Arial"/>
          <w:color w:val="000000" w:themeColor="text1"/>
          <w:sz w:val="24"/>
          <w:szCs w:val="24"/>
        </w:rPr>
        <w:t xml:space="preserve">: Dependendo do produto e a quantidade, entre 5 horas a </w:t>
      </w:r>
      <w:r w:rsidR="00B3625C" w:rsidRPr="009B1230">
        <w:rPr>
          <w:rFonts w:ascii="Arial" w:hAnsi="Arial" w:cs="Arial"/>
          <w:color w:val="000000" w:themeColor="text1"/>
          <w:sz w:val="24"/>
          <w:szCs w:val="24"/>
        </w:rPr>
        <w:t>10 horas</w:t>
      </w:r>
      <w:r w:rsidR="00846B83" w:rsidRPr="009B1230">
        <w:rPr>
          <w:rFonts w:ascii="Arial" w:hAnsi="Arial" w:cs="Arial"/>
          <w:color w:val="000000" w:themeColor="text1"/>
          <w:sz w:val="24"/>
          <w:szCs w:val="24"/>
        </w:rPr>
        <w:t>. Depois da data acordada no agendamento.</w:t>
      </w:r>
    </w:p>
    <w:p w14:paraId="765AFBEF" w14:textId="77777777" w:rsidR="00097108" w:rsidRDefault="00097108" w:rsidP="00097108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6BBFDBA" w14:textId="3C9D3730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Pergunta: </w:t>
      </w:r>
      <w:r w:rsidR="00846B83" w:rsidRPr="009B1230">
        <w:rPr>
          <w:rFonts w:ascii="Arial" w:hAnsi="Arial" w:cs="Arial"/>
          <w:b/>
          <w:color w:val="000000" w:themeColor="text1"/>
          <w:sz w:val="24"/>
          <w:szCs w:val="24"/>
        </w:rPr>
        <w:t>É preciso mostrar imagens de outros produtos a novos clientes?</w:t>
      </w:r>
    </w:p>
    <w:p w14:paraId="79B43712" w14:textId="2A37E01B" w:rsidR="0060267E" w:rsidRPr="00097108" w:rsidRDefault="00B46466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="00846B83" w:rsidRPr="009B1230">
        <w:rPr>
          <w:rFonts w:ascii="Arial" w:hAnsi="Arial" w:cs="Arial"/>
          <w:color w:val="000000" w:themeColor="text1"/>
          <w:sz w:val="24"/>
          <w:szCs w:val="24"/>
        </w:rPr>
        <w:t>Geralmente sim. Vídeos e fotos de pedidos finalizados que estão nas redes sociais.</w:t>
      </w:r>
    </w:p>
    <w:p w14:paraId="64D3ECD7" w14:textId="77777777" w:rsidR="0060267E" w:rsidRPr="009B1230" w:rsidRDefault="0060267E" w:rsidP="009B1230">
      <w:pPr>
        <w:spacing w:after="0" w:line="360" w:lineRule="auto"/>
        <w:ind w:firstLine="70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9231F60" w14:textId="60F75E1A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Pergunta: </w:t>
      </w:r>
      <w:r w:rsidR="003957B7" w:rsidRPr="009B1230">
        <w:rPr>
          <w:rFonts w:ascii="Arial" w:hAnsi="Arial" w:cs="Arial"/>
          <w:b/>
          <w:color w:val="000000" w:themeColor="text1"/>
          <w:sz w:val="24"/>
          <w:szCs w:val="24"/>
        </w:rPr>
        <w:t>Quais suas principais formas de entrega?</w:t>
      </w:r>
    </w:p>
    <w:p w14:paraId="43777573" w14:textId="623F435C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="003957B7" w:rsidRPr="009B1230">
        <w:rPr>
          <w:rFonts w:ascii="Arial" w:hAnsi="Arial" w:cs="Arial"/>
          <w:color w:val="000000" w:themeColor="text1"/>
          <w:sz w:val="24"/>
          <w:szCs w:val="24"/>
        </w:rPr>
        <w:t>A mais comum é retirada no local, mas envi</w:t>
      </w:r>
      <w:r w:rsidR="0048045E">
        <w:rPr>
          <w:rFonts w:ascii="Arial" w:hAnsi="Arial" w:cs="Arial"/>
          <w:color w:val="000000" w:themeColor="text1"/>
          <w:sz w:val="24"/>
          <w:szCs w:val="24"/>
        </w:rPr>
        <w:t>o</w:t>
      </w:r>
      <w:r w:rsidR="003957B7" w:rsidRPr="009B1230">
        <w:rPr>
          <w:rFonts w:ascii="Arial" w:hAnsi="Arial" w:cs="Arial"/>
          <w:color w:val="000000" w:themeColor="text1"/>
          <w:sz w:val="24"/>
          <w:szCs w:val="24"/>
        </w:rPr>
        <w:t xml:space="preserve"> por transportadoras também.</w:t>
      </w:r>
    </w:p>
    <w:p w14:paraId="32902AE1" w14:textId="5FC9CDBB" w:rsidR="003957B7" w:rsidRPr="009B1230" w:rsidRDefault="003957B7" w:rsidP="009B123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E67086" w14:textId="19521658" w:rsidR="003957B7" w:rsidRPr="009B1230" w:rsidRDefault="003957B7" w:rsidP="00097108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Pergunta: Quais formas de pagamento você disponibiliza?</w:t>
      </w:r>
    </w:p>
    <w:p w14:paraId="7D2FF1DA" w14:textId="621A8501" w:rsidR="003957B7" w:rsidRPr="009B1230" w:rsidRDefault="003957B7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:Valor </w:t>
      </w:r>
      <w:proofErr w:type="spellStart"/>
      <w:r w:rsidRPr="009B1230">
        <w:rPr>
          <w:rFonts w:ascii="Arial" w:hAnsi="Arial" w:cs="Arial"/>
          <w:color w:val="000000" w:themeColor="text1"/>
          <w:sz w:val="24"/>
          <w:szCs w:val="24"/>
        </w:rPr>
        <w:t>a</w:t>
      </w:r>
      <w:proofErr w:type="spellEnd"/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 vista. </w:t>
      </w:r>
      <w:proofErr w:type="spellStart"/>
      <w:r w:rsidRPr="009B1230">
        <w:rPr>
          <w:rFonts w:ascii="Arial" w:hAnsi="Arial" w:cs="Arial"/>
          <w:color w:val="000000" w:themeColor="text1"/>
          <w:sz w:val="24"/>
          <w:szCs w:val="24"/>
        </w:rPr>
        <w:t>Pix</w:t>
      </w:r>
      <w:proofErr w:type="spellEnd"/>
      <w:r w:rsidRPr="009B1230">
        <w:rPr>
          <w:rFonts w:ascii="Arial" w:hAnsi="Arial" w:cs="Arial"/>
          <w:color w:val="000000" w:themeColor="text1"/>
          <w:sz w:val="24"/>
          <w:szCs w:val="24"/>
        </w:rPr>
        <w:t>. Cartão de Credito.</w:t>
      </w:r>
    </w:p>
    <w:p w14:paraId="2E6D5D6B" w14:textId="1DF1FD24" w:rsidR="00DC73D3" w:rsidRPr="009B1230" w:rsidRDefault="00DC73D3" w:rsidP="009B123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789072C" w14:textId="532A03AB" w:rsidR="00DC73D3" w:rsidRPr="009B1230" w:rsidRDefault="00DC73D3" w:rsidP="00097108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Pergunta: Qual tipo de sistema te atenderia melhor?</w:t>
      </w:r>
    </w:p>
    <w:p w14:paraId="5AC90DA5" w14:textId="640B3D76" w:rsidR="00DC73D3" w:rsidRPr="009B1230" w:rsidRDefault="00DC73D3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Pr="009B1230">
        <w:rPr>
          <w:rFonts w:ascii="Arial" w:hAnsi="Arial" w:cs="Arial"/>
          <w:color w:val="000000" w:themeColor="text1"/>
          <w:sz w:val="24"/>
          <w:szCs w:val="24"/>
        </w:rPr>
        <w:t>: Um aplicativo (Android/iOS).</w:t>
      </w:r>
    </w:p>
    <w:p w14:paraId="47454786" w14:textId="77777777" w:rsidR="004F7DAF" w:rsidRPr="009B1230" w:rsidRDefault="004F7DAF" w:rsidP="009B1230">
      <w:pPr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E41C8F0" w14:textId="07FB1AF1" w:rsidR="004F7DAF" w:rsidRPr="009B1230" w:rsidRDefault="004F7DAF" w:rsidP="00097108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Pergunta</w:t>
      </w: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Qual forma você se comunica com os clientes?</w:t>
      </w:r>
    </w:p>
    <w:p w14:paraId="6C8BEFAA" w14:textId="76DFEFB0" w:rsidR="004F7DAF" w:rsidRPr="009B1230" w:rsidRDefault="004F7DAF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R: </w:t>
      </w:r>
      <w:r w:rsidRPr="009B1230">
        <w:rPr>
          <w:rFonts w:ascii="Arial" w:hAnsi="Arial" w:cs="Arial"/>
          <w:color w:val="000000" w:themeColor="text1"/>
          <w:sz w:val="24"/>
          <w:szCs w:val="24"/>
        </w:rPr>
        <w:t>WhatsApp.</w:t>
      </w:r>
    </w:p>
    <w:p w14:paraId="6BE46B4F" w14:textId="77777777" w:rsidR="00BA6A64" w:rsidRPr="009B1230" w:rsidRDefault="00BA6A64" w:rsidP="00097108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AF504C1" w14:textId="19CD167D" w:rsidR="00BA6A64" w:rsidRPr="009B1230" w:rsidRDefault="00BA6A64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t>Pergunta: Qual seria o objetivo de um novo sistema?</w:t>
      </w:r>
    </w:p>
    <w:p w14:paraId="24C44D10" w14:textId="77777777" w:rsidR="00BA6A64" w:rsidRPr="009B1230" w:rsidRDefault="00BA6A64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Pr="009B1230">
        <w:rPr>
          <w:rFonts w:ascii="Arial" w:hAnsi="Arial" w:cs="Arial"/>
          <w:color w:val="000000" w:themeColor="text1"/>
          <w:sz w:val="24"/>
          <w:szCs w:val="24"/>
        </w:rPr>
        <w:t>: Alcançar novos clientes, facilitar compras, controle de estoque.</w:t>
      </w:r>
    </w:p>
    <w:p w14:paraId="16F2D0B6" w14:textId="77777777" w:rsidR="00097108" w:rsidRDefault="00097108" w:rsidP="00097108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2AB365F" w14:textId="77777777" w:rsidR="00EA571E" w:rsidRDefault="00EA571E" w:rsidP="00097108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F16D9AE" w14:textId="77777777" w:rsidR="00EA571E" w:rsidRDefault="00EA571E" w:rsidP="00097108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13AD3B8" w14:textId="77777777" w:rsidR="00EA571E" w:rsidRDefault="00EA571E" w:rsidP="00097108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82E90C4" w14:textId="77777777" w:rsidR="00EA571E" w:rsidRDefault="00EA571E" w:rsidP="00097108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792F28C" w14:textId="68D901FF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Relatório</w:t>
      </w:r>
      <w:r w:rsidR="0060267E"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BA6A64"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da </w:t>
      </w:r>
      <w:r w:rsidR="00E5272E">
        <w:rPr>
          <w:rFonts w:ascii="Arial" w:hAnsi="Arial" w:cs="Arial"/>
          <w:b/>
          <w:color w:val="000000" w:themeColor="text1"/>
          <w:sz w:val="24"/>
          <w:szCs w:val="24"/>
        </w:rPr>
        <w:t>Vídeo/</w:t>
      </w:r>
      <w:r w:rsidR="0060267E" w:rsidRPr="009B1230">
        <w:rPr>
          <w:rFonts w:ascii="Arial" w:hAnsi="Arial" w:cs="Arial"/>
          <w:b/>
          <w:color w:val="000000" w:themeColor="text1"/>
          <w:sz w:val="24"/>
          <w:szCs w:val="24"/>
        </w:rPr>
        <w:t>Entrevista</w:t>
      </w:r>
    </w:p>
    <w:p w14:paraId="61D6E6BD" w14:textId="77777777" w:rsidR="00097108" w:rsidRDefault="00097108" w:rsidP="000971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B6FC73E" w14:textId="014BF022" w:rsidR="00B46466" w:rsidRPr="009B1230" w:rsidRDefault="004F7DAF" w:rsidP="00097108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="00B46466"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esultados </w:t>
      </w: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obtidos </w:t>
      </w:r>
      <w:r w:rsidR="00B46466"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da </w:t>
      </w:r>
      <w:r w:rsidR="0042615B">
        <w:rPr>
          <w:rFonts w:ascii="Arial" w:hAnsi="Arial" w:cs="Arial"/>
          <w:b/>
          <w:bCs/>
          <w:color w:val="000000" w:themeColor="text1"/>
          <w:sz w:val="24"/>
          <w:szCs w:val="24"/>
        </w:rPr>
        <w:t>Vídeo/</w:t>
      </w:r>
      <w:r w:rsidR="00B46466"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entrevista </w:t>
      </w: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resultaram</w:t>
      </w:r>
      <w:r w:rsidR="00B46466"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n</w:t>
      </w:r>
      <w:r w:rsidR="00B46466"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os seguintes problemas:</w:t>
      </w:r>
    </w:p>
    <w:p w14:paraId="2D869FBC" w14:textId="77777777" w:rsidR="00097108" w:rsidRDefault="00097108" w:rsidP="00097108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7BAC846" w14:textId="0C5ED7BA" w:rsidR="00B46466" w:rsidRPr="00097108" w:rsidRDefault="00B46466" w:rsidP="00097108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7108">
        <w:rPr>
          <w:rFonts w:ascii="Arial" w:hAnsi="Arial" w:cs="Arial"/>
          <w:b/>
          <w:bCs/>
          <w:color w:val="000000" w:themeColor="text1"/>
          <w:sz w:val="24"/>
          <w:szCs w:val="24"/>
        </w:rPr>
        <w:t>Atendimento:</w:t>
      </w:r>
    </w:p>
    <w:p w14:paraId="7C7E0BDA" w14:textId="76C4CB10" w:rsidR="00B3625C" w:rsidRPr="009B1230" w:rsidRDefault="00722E82" w:rsidP="009B1230">
      <w:pPr>
        <w:pStyle w:val="PargrafodaLista"/>
        <w:spacing w:after="0" w:line="360" w:lineRule="auto"/>
        <w:ind w:left="0" w:firstLine="709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color w:val="000000" w:themeColor="text1"/>
          <w:sz w:val="24"/>
          <w:szCs w:val="24"/>
        </w:rPr>
        <w:t>Não há problema específico a ser resolvido, mas há oportunidades de melhoria em relação ao sistema, que pode ajudar a alcançar novos clientes e aprimorar o controle de estoque.</w:t>
      </w:r>
    </w:p>
    <w:p w14:paraId="537D0F2E" w14:textId="77777777" w:rsidR="00097108" w:rsidRDefault="00097108" w:rsidP="00097108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18F135E" w14:textId="77777777" w:rsidR="00564DC5" w:rsidRDefault="00564DC5" w:rsidP="00097108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4E2DD7D" w14:textId="773BF0BA" w:rsidR="00B46466" w:rsidRPr="009B1230" w:rsidRDefault="00B46466" w:rsidP="00097108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Tendo em vista </w:t>
      </w:r>
      <w:r w:rsidR="00E5272E">
        <w:rPr>
          <w:rFonts w:ascii="Arial" w:hAnsi="Arial" w:cs="Arial"/>
          <w:b/>
          <w:bCs/>
          <w:color w:val="000000" w:themeColor="text1"/>
          <w:sz w:val="24"/>
          <w:szCs w:val="24"/>
        </w:rPr>
        <w:t>a situação observada</w:t>
      </w:r>
      <w:r w:rsidRPr="009B1230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20B31EF" w14:textId="77777777" w:rsidR="00097108" w:rsidRDefault="00097108" w:rsidP="00097108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A876ED0" w14:textId="69BB5079" w:rsidR="00B46466" w:rsidRPr="00097108" w:rsidRDefault="00B46466" w:rsidP="00097108">
      <w:p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7108">
        <w:rPr>
          <w:rFonts w:ascii="Arial" w:hAnsi="Arial" w:cs="Arial"/>
          <w:b/>
          <w:bCs/>
          <w:color w:val="000000" w:themeColor="text1"/>
          <w:sz w:val="24"/>
          <w:szCs w:val="24"/>
        </w:rPr>
        <w:t>Sobre o atendimento:</w:t>
      </w:r>
    </w:p>
    <w:p w14:paraId="5E81A3E0" w14:textId="160D8299" w:rsidR="00825129" w:rsidRPr="009B1230" w:rsidRDefault="00722E82" w:rsidP="009B1230">
      <w:pPr>
        <w:pStyle w:val="PargrafodaLista"/>
        <w:spacing w:after="0" w:line="360" w:lineRule="auto"/>
        <w:ind w:left="0" w:firstLine="709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color w:val="000000" w:themeColor="text1"/>
          <w:sz w:val="24"/>
          <w:szCs w:val="24"/>
        </w:rPr>
        <w:t>Com base nos requisitos mencionados na entrevista, sugiro o desenvolvimento de um aplicativo de compras que permita aos clientes visualizar os produtos, fazer pedidos, escolher as opções de entrega e pagamento e acompanhar o status do pedido em tempo real.</w:t>
      </w:r>
    </w:p>
    <w:p w14:paraId="1F57E7A6" w14:textId="375328B8" w:rsidR="00722E82" w:rsidRDefault="00722E82" w:rsidP="009B123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Além disso, o aplicativo pode incluir recursos adicionais, como notificações </w:t>
      </w:r>
      <w:proofErr w:type="spellStart"/>
      <w:r w:rsidRPr="009B1230">
        <w:rPr>
          <w:rFonts w:ascii="Arial" w:hAnsi="Arial" w:cs="Arial"/>
          <w:color w:val="000000" w:themeColor="text1"/>
          <w:sz w:val="24"/>
          <w:szCs w:val="24"/>
        </w:rPr>
        <w:t>push</w:t>
      </w:r>
      <w:proofErr w:type="spellEnd"/>
      <w:r w:rsidRPr="009B1230">
        <w:rPr>
          <w:rFonts w:ascii="Arial" w:hAnsi="Arial" w:cs="Arial"/>
          <w:color w:val="000000" w:themeColor="text1"/>
          <w:sz w:val="24"/>
          <w:szCs w:val="24"/>
        </w:rPr>
        <w:t xml:space="preserve"> para informar os clientes sobre promoções ou atualizações de status do pedido, avaliações de produtos e recursos de compartilhamento em redes sociais para ajudar a divulgar a loja.</w:t>
      </w:r>
    </w:p>
    <w:p w14:paraId="4FC7C86B" w14:textId="3E60926E" w:rsidR="00653181" w:rsidRDefault="00653181" w:rsidP="009B123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4BCF19" w14:textId="77777777" w:rsidR="00EA571E" w:rsidRDefault="00EA571E" w:rsidP="0065318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01C3511" w14:textId="77777777" w:rsidR="00EA571E" w:rsidRDefault="00EA571E" w:rsidP="0065318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44B1B22" w14:textId="77777777" w:rsidR="00EA571E" w:rsidRDefault="00EA571E" w:rsidP="0065318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D2AD77D" w14:textId="77777777" w:rsidR="00EA571E" w:rsidRDefault="00EA571E" w:rsidP="0065318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4566C95" w14:textId="77777777" w:rsidR="00EA571E" w:rsidRDefault="00EA571E" w:rsidP="0065318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5500E08" w14:textId="77777777" w:rsidR="00EA571E" w:rsidRDefault="00EA571E" w:rsidP="0065318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DB667A" w14:textId="77777777" w:rsidR="00EA571E" w:rsidRDefault="00EA571E" w:rsidP="0065318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DA0B657" w14:textId="77777777" w:rsidR="00EA571E" w:rsidRDefault="00EA571E" w:rsidP="0065318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50DFBBD" w14:textId="77777777" w:rsidR="00EA571E" w:rsidRDefault="00EA571E" w:rsidP="0065318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4FA2E43" w14:textId="77777777" w:rsidR="00EA571E" w:rsidRDefault="00EA571E" w:rsidP="0065318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DBC3685" w14:textId="77777777" w:rsidR="00EA571E" w:rsidRDefault="00EA571E" w:rsidP="0065318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A417EDA" w14:textId="77777777" w:rsidR="00EA571E" w:rsidRDefault="00EA571E" w:rsidP="0065318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D47788C" w14:textId="788465C7" w:rsidR="008E2EFD" w:rsidRDefault="00770A13" w:rsidP="0065318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5907DF">
        <w:rPr>
          <w:rFonts w:ascii="Arial" w:hAnsi="Arial" w:cs="Arial"/>
          <w:b/>
          <w:sz w:val="24"/>
          <w:szCs w:val="24"/>
        </w:rPr>
        <w:t>.</w:t>
      </w:r>
      <w:r w:rsidR="005907DF" w:rsidRPr="00934BD1">
        <w:rPr>
          <w:rFonts w:ascii="Arial" w:hAnsi="Arial" w:cs="Arial"/>
          <w:b/>
          <w:sz w:val="24"/>
          <w:szCs w:val="24"/>
        </w:rPr>
        <w:t xml:space="preserve"> </w:t>
      </w:r>
      <w:r w:rsidR="005907DF">
        <w:rPr>
          <w:rFonts w:ascii="Arial" w:hAnsi="Arial" w:cs="Arial"/>
          <w:b/>
          <w:sz w:val="24"/>
          <w:szCs w:val="24"/>
        </w:rPr>
        <w:t>DESENVOLVIMENTO DO BANCO DE DADOS</w:t>
      </w:r>
    </w:p>
    <w:p w14:paraId="461F9274" w14:textId="444248D4" w:rsidR="008E2EFD" w:rsidRDefault="008E2EFD" w:rsidP="0065318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DF0BAF1" w14:textId="2356C196" w:rsidR="008E2EFD" w:rsidRPr="008E2EFD" w:rsidRDefault="008E2EFD" w:rsidP="008E2EFD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91D4F">
        <w:rPr>
          <w:rFonts w:ascii="Arial" w:eastAsia="Comfortaa Medium" w:hAnsi="Arial" w:cs="Arial"/>
          <w:b/>
          <w:bCs/>
          <w:sz w:val="24"/>
          <w:szCs w:val="24"/>
        </w:rPr>
        <w:t>Minimundo</w:t>
      </w:r>
    </w:p>
    <w:p w14:paraId="403B26D0" w14:textId="77777777" w:rsidR="008E2EFD" w:rsidRDefault="008E2EFD" w:rsidP="008E2E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7DA3EB" w14:textId="524D6724" w:rsidR="008E2EFD" w:rsidRDefault="008E2EFD" w:rsidP="008E2E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91D4F">
        <w:rPr>
          <w:rFonts w:ascii="Arial" w:hAnsi="Arial" w:cs="Arial"/>
          <w:sz w:val="24"/>
          <w:szCs w:val="24"/>
        </w:rPr>
        <w:t xml:space="preserve">A empresa </w:t>
      </w:r>
      <w:r>
        <w:rPr>
          <w:rFonts w:ascii="Arial" w:hAnsi="Arial" w:cs="Arial"/>
          <w:sz w:val="24"/>
          <w:szCs w:val="24"/>
        </w:rPr>
        <w:t>Papelaria Cadernos de Mimos</w:t>
      </w:r>
      <w:r w:rsidRPr="00E91D4F">
        <w:rPr>
          <w:rFonts w:ascii="Arial" w:hAnsi="Arial" w:cs="Arial"/>
          <w:sz w:val="24"/>
          <w:szCs w:val="24"/>
        </w:rPr>
        <w:t xml:space="preserve"> necessita </w:t>
      </w:r>
      <w:r>
        <w:rPr>
          <w:rFonts w:ascii="Arial" w:hAnsi="Arial" w:cs="Arial"/>
          <w:sz w:val="24"/>
          <w:szCs w:val="24"/>
        </w:rPr>
        <w:t>ampliar</w:t>
      </w:r>
      <w:r w:rsidRPr="00E91D4F">
        <w:rPr>
          <w:rFonts w:ascii="Arial" w:hAnsi="Arial" w:cs="Arial"/>
          <w:sz w:val="24"/>
          <w:szCs w:val="24"/>
        </w:rPr>
        <w:t xml:space="preserve"> o seu atendimento online. Mas, devido ao baixo número de funcionários, a solução escolhida foi um </w:t>
      </w:r>
      <w:r>
        <w:rPr>
          <w:rFonts w:ascii="Arial" w:hAnsi="Arial" w:cs="Arial"/>
          <w:sz w:val="24"/>
          <w:szCs w:val="24"/>
        </w:rPr>
        <w:t>aplicativo, pare que ela possa expandir seu marketing digital além do seu site e atendimento via WhatsApp.</w:t>
      </w:r>
    </w:p>
    <w:p w14:paraId="0A402100" w14:textId="292C8839" w:rsidR="008E2EFD" w:rsidRDefault="008E2EFD" w:rsidP="008E2E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CF06CC5" w14:textId="4E8987A0" w:rsidR="00EA571E" w:rsidRDefault="00EA571E" w:rsidP="008E2E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24D899" w14:textId="77777777" w:rsidR="00EA571E" w:rsidRPr="00E91D4F" w:rsidRDefault="00EA571E" w:rsidP="008E2E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9BB051B" w14:textId="2FF3706B" w:rsidR="008E2EFD" w:rsidRPr="008E2EFD" w:rsidRDefault="008E2EFD" w:rsidP="008E2EFD">
      <w:pPr>
        <w:pStyle w:val="PargrafodaLista"/>
        <w:numPr>
          <w:ilvl w:val="0"/>
          <w:numId w:val="8"/>
        </w:numPr>
        <w:spacing w:after="0" w:line="360" w:lineRule="auto"/>
        <w:rPr>
          <w:rFonts w:ascii="Arial" w:eastAsia="Comfortaa Medium" w:hAnsi="Arial" w:cs="Arial"/>
          <w:sz w:val="24"/>
          <w:szCs w:val="24"/>
        </w:rPr>
      </w:pPr>
      <w:r w:rsidRPr="00CC63E4">
        <w:rPr>
          <w:rFonts w:ascii="Arial" w:eastAsia="Comfortaa Medium" w:hAnsi="Arial" w:cs="Arial"/>
          <w:b/>
          <w:bCs/>
          <w:sz w:val="24"/>
          <w:szCs w:val="24"/>
        </w:rPr>
        <w:t>Requisitos do Sistema</w:t>
      </w:r>
    </w:p>
    <w:p w14:paraId="4351087B" w14:textId="10F8084A" w:rsidR="008E2EFD" w:rsidRDefault="008E2EFD" w:rsidP="008E2EFD">
      <w:pPr>
        <w:spacing w:after="0" w:line="360" w:lineRule="auto"/>
        <w:rPr>
          <w:rFonts w:ascii="Arial" w:eastAsia="Comfortaa Medium" w:hAnsi="Arial" w:cs="Arial"/>
          <w:sz w:val="24"/>
          <w:szCs w:val="24"/>
        </w:rPr>
      </w:pPr>
    </w:p>
    <w:p w14:paraId="213DDF6C" w14:textId="77777777" w:rsidR="00A42ED9" w:rsidRPr="00A42ED9" w:rsidRDefault="00A42ED9" w:rsidP="008E2EFD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42ED9">
        <w:rPr>
          <w:rFonts w:ascii="Arial" w:hAnsi="Arial" w:cs="Arial"/>
          <w:color w:val="000000" w:themeColor="text1"/>
          <w:sz w:val="24"/>
          <w:szCs w:val="24"/>
        </w:rPr>
        <w:t xml:space="preserve">Sistema Operacional: Android 5.0 ou superior, iOS 10 ou superior </w:t>
      </w:r>
    </w:p>
    <w:p w14:paraId="12359B53" w14:textId="77777777" w:rsidR="00A42ED9" w:rsidRDefault="00A42ED9" w:rsidP="008E2EFD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42ED9">
        <w:rPr>
          <w:rFonts w:ascii="Arial" w:hAnsi="Arial" w:cs="Arial"/>
          <w:color w:val="000000" w:themeColor="text1"/>
          <w:sz w:val="24"/>
          <w:szCs w:val="24"/>
        </w:rPr>
        <w:t xml:space="preserve">Memória RAM: 2 GB ou superior </w:t>
      </w:r>
    </w:p>
    <w:p w14:paraId="681B5542" w14:textId="79AA380F" w:rsidR="00A42ED9" w:rsidRPr="00A42ED9" w:rsidRDefault="00A42ED9" w:rsidP="008E2EFD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42ED9">
        <w:rPr>
          <w:rFonts w:ascii="Arial" w:hAnsi="Arial" w:cs="Arial"/>
          <w:color w:val="000000" w:themeColor="text1"/>
          <w:sz w:val="24"/>
          <w:szCs w:val="24"/>
        </w:rPr>
        <w:t xml:space="preserve">Armazenamento: 100 MB de espaço livre </w:t>
      </w:r>
    </w:p>
    <w:p w14:paraId="2D1D36C6" w14:textId="77777777" w:rsidR="00A42ED9" w:rsidRPr="00A42ED9" w:rsidRDefault="00A42ED9" w:rsidP="008E2EFD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42ED9">
        <w:rPr>
          <w:rFonts w:ascii="Arial" w:hAnsi="Arial" w:cs="Arial"/>
          <w:color w:val="000000" w:themeColor="text1"/>
          <w:sz w:val="24"/>
          <w:szCs w:val="24"/>
        </w:rPr>
        <w:t xml:space="preserve">Processador: mínimo de 1,4 GHz ou superior </w:t>
      </w:r>
    </w:p>
    <w:p w14:paraId="1662BB0E" w14:textId="2D948D01" w:rsidR="008E2EFD" w:rsidRDefault="00A42ED9" w:rsidP="008E2EFD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42ED9">
        <w:rPr>
          <w:rFonts w:ascii="Arial" w:hAnsi="Arial" w:cs="Arial"/>
          <w:color w:val="000000" w:themeColor="text1"/>
          <w:sz w:val="24"/>
          <w:szCs w:val="24"/>
        </w:rPr>
        <w:t>Conexão à internet: conexão de dados móveis (3G/4G) ou Wi-Fi</w:t>
      </w:r>
    </w:p>
    <w:p w14:paraId="36F22EA3" w14:textId="03F403CD" w:rsidR="00A42ED9" w:rsidRDefault="00A42ED9" w:rsidP="008E2EFD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342881E" w14:textId="6A6CCD06" w:rsidR="00A42ED9" w:rsidRDefault="00A42ED9" w:rsidP="008E2EFD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797027E" w14:textId="1216ED0F" w:rsidR="0006078E" w:rsidRPr="0006078E" w:rsidRDefault="00770A13" w:rsidP="0006078E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  <w:r>
        <w:rPr>
          <w:rFonts w:eastAsia="Comfortaa"/>
          <w:b/>
          <w:bCs/>
          <w:sz w:val="24"/>
          <w:szCs w:val="24"/>
        </w:rPr>
        <w:lastRenderedPageBreak/>
        <w:t xml:space="preserve">3.1. </w:t>
      </w:r>
      <w:r w:rsidR="00A42ED9">
        <w:rPr>
          <w:rFonts w:eastAsia="Comfortaa"/>
          <w:b/>
          <w:bCs/>
          <w:sz w:val="24"/>
          <w:szCs w:val="24"/>
        </w:rPr>
        <w:t>Modelo Lógico</w:t>
      </w:r>
    </w:p>
    <w:p w14:paraId="2E71AA53" w14:textId="43D0C53C" w:rsidR="00A05389" w:rsidRPr="00EA571E" w:rsidRDefault="0006078E" w:rsidP="00EA571E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0CEDCE3D" wp14:editId="1A0DC371">
            <wp:extent cx="4943475" cy="57464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33" cy="575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2EDB" w14:textId="77777777" w:rsidR="0006078E" w:rsidRDefault="0006078E" w:rsidP="0006078E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</w:p>
    <w:p w14:paraId="2012D343" w14:textId="77777777" w:rsidR="0006078E" w:rsidRDefault="0006078E" w:rsidP="0006078E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</w:p>
    <w:p w14:paraId="556A27D2" w14:textId="77777777" w:rsidR="0006078E" w:rsidRDefault="0006078E" w:rsidP="0006078E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</w:p>
    <w:p w14:paraId="15CEB46C" w14:textId="77777777" w:rsidR="0006078E" w:rsidRDefault="0006078E" w:rsidP="0006078E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</w:p>
    <w:p w14:paraId="46DFA914" w14:textId="77777777" w:rsidR="0006078E" w:rsidRDefault="0006078E" w:rsidP="0006078E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</w:p>
    <w:p w14:paraId="27385A2C" w14:textId="77777777" w:rsidR="0006078E" w:rsidRDefault="0006078E" w:rsidP="0006078E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</w:p>
    <w:p w14:paraId="5B6918BA" w14:textId="77777777" w:rsidR="0006078E" w:rsidRDefault="0006078E" w:rsidP="0006078E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</w:p>
    <w:p w14:paraId="48BC1944" w14:textId="77777777" w:rsidR="0006078E" w:rsidRDefault="0006078E" w:rsidP="0006078E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</w:p>
    <w:p w14:paraId="7D663D15" w14:textId="77777777" w:rsidR="0006078E" w:rsidRDefault="0006078E" w:rsidP="0006078E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</w:p>
    <w:p w14:paraId="4625322A" w14:textId="77777777" w:rsidR="0006078E" w:rsidRDefault="0006078E" w:rsidP="0006078E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</w:p>
    <w:p w14:paraId="1F5966FD" w14:textId="14910A34" w:rsidR="0006078E" w:rsidRPr="0006078E" w:rsidRDefault="0006078E" w:rsidP="0006078E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  <w:r>
        <w:rPr>
          <w:rFonts w:eastAsia="Comfortaa"/>
          <w:b/>
          <w:bCs/>
          <w:sz w:val="24"/>
          <w:szCs w:val="24"/>
        </w:rPr>
        <w:lastRenderedPageBreak/>
        <w:t>3.</w:t>
      </w:r>
      <w:r>
        <w:rPr>
          <w:rFonts w:eastAsia="Comfortaa"/>
          <w:b/>
          <w:bCs/>
          <w:sz w:val="24"/>
          <w:szCs w:val="24"/>
        </w:rPr>
        <w:t>2</w:t>
      </w:r>
      <w:r>
        <w:rPr>
          <w:rFonts w:eastAsia="Comfortaa"/>
          <w:b/>
          <w:bCs/>
          <w:sz w:val="24"/>
          <w:szCs w:val="24"/>
        </w:rPr>
        <w:t xml:space="preserve">. Modelo </w:t>
      </w:r>
      <w:r>
        <w:rPr>
          <w:rFonts w:eastAsia="Comfortaa"/>
          <w:b/>
          <w:bCs/>
          <w:sz w:val="24"/>
          <w:szCs w:val="24"/>
        </w:rPr>
        <w:t>ER</w:t>
      </w:r>
    </w:p>
    <w:p w14:paraId="19D34F03" w14:textId="0BC27904" w:rsidR="0006078E" w:rsidRPr="0006078E" w:rsidRDefault="0006078E" w:rsidP="0006078E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44F28B99" wp14:editId="70E7E82A">
            <wp:extent cx="5753100" cy="54673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C4FE" w14:textId="13FD7929" w:rsidR="00EA571E" w:rsidRPr="0089196B" w:rsidRDefault="00EA571E" w:rsidP="0089196B">
      <w:pPr>
        <w:rPr>
          <w:lang w:eastAsia="pt-BR"/>
        </w:rPr>
      </w:pPr>
    </w:p>
    <w:p w14:paraId="2E64E6C5" w14:textId="3D10763A" w:rsidR="00A42ED9" w:rsidRDefault="00770A13" w:rsidP="00A05389">
      <w:pPr>
        <w:pStyle w:val="Ttulo"/>
        <w:spacing w:after="0" w:line="360" w:lineRule="auto"/>
        <w:rPr>
          <w:rFonts w:eastAsia="Comfortaa"/>
          <w:b/>
          <w:bCs/>
          <w:sz w:val="24"/>
          <w:szCs w:val="24"/>
        </w:rPr>
      </w:pPr>
      <w:r>
        <w:rPr>
          <w:rFonts w:eastAsia="Comfortaa"/>
          <w:b/>
          <w:bCs/>
          <w:sz w:val="24"/>
          <w:szCs w:val="24"/>
        </w:rPr>
        <w:t>3.</w:t>
      </w:r>
      <w:r w:rsidR="0006078E">
        <w:rPr>
          <w:rFonts w:eastAsia="Comfortaa"/>
          <w:b/>
          <w:bCs/>
          <w:sz w:val="24"/>
          <w:szCs w:val="24"/>
        </w:rPr>
        <w:t>3</w:t>
      </w:r>
      <w:r>
        <w:rPr>
          <w:rFonts w:eastAsia="Comfortaa"/>
          <w:b/>
          <w:bCs/>
          <w:sz w:val="24"/>
          <w:szCs w:val="24"/>
        </w:rPr>
        <w:t xml:space="preserve">. </w:t>
      </w:r>
      <w:r w:rsidR="00A42ED9">
        <w:rPr>
          <w:rFonts w:eastAsia="Comfortaa"/>
          <w:b/>
          <w:bCs/>
          <w:sz w:val="24"/>
          <w:szCs w:val="24"/>
        </w:rPr>
        <w:t>Modelo Físico</w:t>
      </w:r>
    </w:p>
    <w:p w14:paraId="53BB8527" w14:textId="77777777" w:rsidR="0006078E" w:rsidRPr="0006078E" w:rsidRDefault="0006078E" w:rsidP="0006078E">
      <w:pPr>
        <w:rPr>
          <w:lang w:eastAsia="pt-BR"/>
        </w:rPr>
      </w:pPr>
    </w:p>
    <w:p w14:paraId="456B59AA" w14:textId="77777777" w:rsid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0DC54AA" w14:textId="42F4D3BA" w:rsidR="00A42ED9" w:rsidRP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A571E">
        <w:rPr>
          <w:rFonts w:ascii="Arial" w:hAnsi="Arial" w:cs="Arial"/>
          <w:b/>
          <w:sz w:val="24"/>
          <w:szCs w:val="24"/>
        </w:rPr>
        <w:t>CRIAÇÃO DO BANCO DE DADOS</w:t>
      </w:r>
    </w:p>
    <w:p w14:paraId="3630F622" w14:textId="6A374D1D" w:rsid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</w:rPr>
        <w:t xml:space="preserve">CREATE DATABASE </w:t>
      </w:r>
      <w:proofErr w:type="spellStart"/>
      <w:r w:rsidRPr="00A42ED9">
        <w:rPr>
          <w:rFonts w:ascii="Arial" w:hAnsi="Arial" w:cs="Arial"/>
          <w:bCs/>
          <w:sz w:val="24"/>
          <w:szCs w:val="24"/>
        </w:rPr>
        <w:t>grafica_loja</w:t>
      </w:r>
      <w:proofErr w:type="spellEnd"/>
      <w:r w:rsidRPr="00A42ED9">
        <w:rPr>
          <w:rFonts w:ascii="Arial" w:hAnsi="Arial" w:cs="Arial"/>
          <w:bCs/>
          <w:sz w:val="24"/>
          <w:szCs w:val="24"/>
        </w:rPr>
        <w:t>;</w:t>
      </w:r>
    </w:p>
    <w:p w14:paraId="13CEAFFC" w14:textId="77777777" w:rsid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F5F45B4" w14:textId="2A016D66" w:rsidR="00A42ED9" w:rsidRP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A571E">
        <w:rPr>
          <w:rFonts w:ascii="Arial" w:hAnsi="Arial" w:cs="Arial"/>
          <w:b/>
          <w:sz w:val="24"/>
          <w:szCs w:val="24"/>
        </w:rPr>
        <w:t>SELECIONA O BANCO DE DADOS PARA USO</w:t>
      </w:r>
    </w:p>
    <w:p w14:paraId="40EBC7A7" w14:textId="0807A15B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</w:rPr>
        <w:t xml:space="preserve">USE </w:t>
      </w:r>
      <w:proofErr w:type="spellStart"/>
      <w:r w:rsidRPr="00A42ED9">
        <w:rPr>
          <w:rFonts w:ascii="Arial" w:hAnsi="Arial" w:cs="Arial"/>
          <w:bCs/>
          <w:sz w:val="24"/>
          <w:szCs w:val="24"/>
        </w:rPr>
        <w:t>grafica_loja</w:t>
      </w:r>
      <w:proofErr w:type="spellEnd"/>
      <w:r w:rsidRPr="00A42ED9">
        <w:rPr>
          <w:rFonts w:ascii="Arial" w:hAnsi="Arial" w:cs="Arial"/>
          <w:bCs/>
          <w:sz w:val="24"/>
          <w:szCs w:val="24"/>
        </w:rPr>
        <w:t>;</w:t>
      </w:r>
    </w:p>
    <w:p w14:paraId="3057382C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</w:rPr>
        <w:t>-- Criação da tabela Cliente</w:t>
      </w:r>
    </w:p>
    <w:p w14:paraId="1D12B60B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CREATE TABLE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Cliente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(</w:t>
      </w:r>
    </w:p>
    <w:p w14:paraId="71DE9777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lastRenderedPageBreak/>
        <w:t xml:space="preserve">    ID INT NOT NULL AUTO_INCREMENT,</w:t>
      </w:r>
    </w:p>
    <w:p w14:paraId="03659769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nome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VARCHAR(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50) NOT NULL,</w:t>
      </w:r>
    </w:p>
    <w:p w14:paraId="6B6E4F43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endereco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VARCHAR(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100) NOT NULL,</w:t>
      </w:r>
    </w:p>
    <w:p w14:paraId="01E3BF6B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telefone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VARCHAR(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20) NOT NULL,</w:t>
      </w:r>
    </w:p>
    <w:p w14:paraId="19332BF0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email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VARCHAR(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50) NOT NULL,</w:t>
      </w:r>
    </w:p>
    <w:p w14:paraId="5B295547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r w:rsidRPr="00A42ED9">
        <w:rPr>
          <w:rFonts w:ascii="Arial" w:hAnsi="Arial" w:cs="Arial"/>
          <w:bCs/>
          <w:sz w:val="24"/>
          <w:szCs w:val="24"/>
        </w:rPr>
        <w:t>PRIMARY KEY (ID)</w:t>
      </w:r>
    </w:p>
    <w:p w14:paraId="748C7AB2" w14:textId="7D0370B4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</w:rPr>
        <w:t>);</w:t>
      </w:r>
    </w:p>
    <w:p w14:paraId="4C4C07C8" w14:textId="4E4EF367" w:rsidR="00A42ED9" w:rsidRP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A571E">
        <w:rPr>
          <w:rFonts w:ascii="Arial" w:hAnsi="Arial" w:cs="Arial"/>
          <w:b/>
          <w:sz w:val="24"/>
          <w:szCs w:val="24"/>
        </w:rPr>
        <w:t>CRIAÇÃO DA TABELA PEDIDO</w:t>
      </w:r>
    </w:p>
    <w:p w14:paraId="1BD36D15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CREATE TABLE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Pedido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(</w:t>
      </w:r>
    </w:p>
    <w:p w14:paraId="190C87E9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ID INT NOT NULL AUTO_INCREMENT,</w:t>
      </w:r>
    </w:p>
    <w:p w14:paraId="10C6C1DA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</w:rPr>
        <w:t>data_pedido</w:t>
      </w:r>
      <w:proofErr w:type="spellEnd"/>
      <w:r w:rsidRPr="00A42ED9">
        <w:rPr>
          <w:rFonts w:ascii="Arial" w:hAnsi="Arial" w:cs="Arial"/>
          <w:bCs/>
          <w:sz w:val="24"/>
          <w:szCs w:val="24"/>
        </w:rPr>
        <w:t xml:space="preserve"> DATE NOT NULL,</w:t>
      </w:r>
    </w:p>
    <w:p w14:paraId="34077142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</w:rPr>
        <w:t>data_entrega</w:t>
      </w:r>
      <w:proofErr w:type="spellEnd"/>
      <w:r w:rsidRPr="00A42ED9">
        <w:rPr>
          <w:rFonts w:ascii="Arial" w:hAnsi="Arial" w:cs="Arial"/>
          <w:bCs/>
          <w:sz w:val="24"/>
          <w:szCs w:val="24"/>
        </w:rPr>
        <w:t xml:space="preserve"> DATE,</w:t>
      </w:r>
    </w:p>
    <w:p w14:paraId="1C90B923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</w:rPr>
        <w:t xml:space="preserve">    </w:t>
      </w: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status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VARCHAR(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20) NOT NULL,</w:t>
      </w:r>
    </w:p>
    <w:p w14:paraId="771B241E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valor_total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DECIMAL(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10,2) NOT NULL,</w:t>
      </w:r>
    </w:p>
    <w:p w14:paraId="674579C6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cliente_id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INT NOT NULL,</w:t>
      </w:r>
    </w:p>
    <w:p w14:paraId="6F5D89E7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PRIMARY KEY (ID),</w:t>
      </w:r>
    </w:p>
    <w:p w14:paraId="72804F1D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FOREIGN KEY (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cliente_id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Cliente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>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ID)</w:t>
      </w:r>
    </w:p>
    <w:p w14:paraId="3F67F077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</w:rPr>
        <w:t>);</w:t>
      </w:r>
    </w:p>
    <w:p w14:paraId="1180D27C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6179CF1" w14:textId="2EE6349A" w:rsidR="00A42ED9" w:rsidRP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A571E">
        <w:rPr>
          <w:rFonts w:ascii="Arial" w:hAnsi="Arial" w:cs="Arial"/>
          <w:b/>
          <w:sz w:val="24"/>
          <w:szCs w:val="24"/>
        </w:rPr>
        <w:t>CRIAÇÃO DA TABELA PRODUTO</w:t>
      </w:r>
    </w:p>
    <w:p w14:paraId="22EC7E61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</w:rPr>
        <w:t>CREATE TABLE Produto (</w:t>
      </w:r>
    </w:p>
    <w:p w14:paraId="65B904E3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</w:rPr>
        <w:t xml:space="preserve">    </w:t>
      </w:r>
      <w:r w:rsidRPr="00A42ED9">
        <w:rPr>
          <w:rFonts w:ascii="Arial" w:hAnsi="Arial" w:cs="Arial"/>
          <w:bCs/>
          <w:sz w:val="24"/>
          <w:szCs w:val="24"/>
          <w:lang w:val="en-US"/>
        </w:rPr>
        <w:t>ID INT NOT NULL AUTO_INCREMENT,</w:t>
      </w:r>
    </w:p>
    <w:p w14:paraId="05FD5468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nome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VARCHAR(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50) NOT NULL,</w:t>
      </w:r>
    </w:p>
    <w:p w14:paraId="629BC863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descricao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VARCHAR(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200),</w:t>
      </w:r>
    </w:p>
    <w:p w14:paraId="0D63570F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preco_unitario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DECIMAL(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10,2) NOT NULL,</w:t>
      </w:r>
    </w:p>
    <w:p w14:paraId="370F8CCD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qtd_estoque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INT NOT NULL,</w:t>
      </w:r>
    </w:p>
    <w:p w14:paraId="6A9970B5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PRIMARY KEY (ID)</w:t>
      </w:r>
    </w:p>
    <w:p w14:paraId="753A762F" w14:textId="58F420C6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</w:rPr>
        <w:t>);</w:t>
      </w:r>
    </w:p>
    <w:p w14:paraId="5ED4E9A6" w14:textId="34A923ED" w:rsidR="00A42ED9" w:rsidRP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A571E">
        <w:rPr>
          <w:rFonts w:ascii="Arial" w:hAnsi="Arial" w:cs="Arial"/>
          <w:b/>
          <w:sz w:val="24"/>
          <w:szCs w:val="24"/>
        </w:rPr>
        <w:t>CRIAÇÃO DA TABELA ITEM DE PEDIDO</w:t>
      </w:r>
    </w:p>
    <w:p w14:paraId="291479D2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CREATE TABLE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ItemPedido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(</w:t>
      </w:r>
    </w:p>
    <w:p w14:paraId="11923214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ID INT NOT NULL AUTO_INCREMENT,</w:t>
      </w:r>
    </w:p>
    <w:p w14:paraId="3097D301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quantidade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INT NOT NULL,</w:t>
      </w:r>
    </w:p>
    <w:p w14:paraId="4B868782" w14:textId="77777777" w:rsidR="00A42ED9" w:rsidRPr="00F254D3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F254D3">
        <w:rPr>
          <w:rFonts w:ascii="Arial" w:hAnsi="Arial" w:cs="Arial"/>
          <w:bCs/>
          <w:sz w:val="24"/>
          <w:szCs w:val="24"/>
        </w:rPr>
        <w:t>preco_unitario</w:t>
      </w:r>
      <w:proofErr w:type="spellEnd"/>
      <w:r w:rsidRPr="00F254D3">
        <w:rPr>
          <w:rFonts w:ascii="Arial" w:hAnsi="Arial" w:cs="Arial"/>
          <w:bCs/>
          <w:sz w:val="24"/>
          <w:szCs w:val="24"/>
        </w:rPr>
        <w:t xml:space="preserve"> </w:t>
      </w:r>
      <w:proofErr w:type="gramStart"/>
      <w:r w:rsidRPr="00F254D3">
        <w:rPr>
          <w:rFonts w:ascii="Arial" w:hAnsi="Arial" w:cs="Arial"/>
          <w:bCs/>
          <w:sz w:val="24"/>
          <w:szCs w:val="24"/>
        </w:rPr>
        <w:t>DECIMAL(</w:t>
      </w:r>
      <w:proofErr w:type="gramEnd"/>
      <w:r w:rsidRPr="00F254D3">
        <w:rPr>
          <w:rFonts w:ascii="Arial" w:hAnsi="Arial" w:cs="Arial"/>
          <w:bCs/>
          <w:sz w:val="24"/>
          <w:szCs w:val="24"/>
        </w:rPr>
        <w:t>10,2) NOT NULL,</w:t>
      </w:r>
    </w:p>
    <w:p w14:paraId="03095E45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F254D3">
        <w:rPr>
          <w:rFonts w:ascii="Arial" w:hAnsi="Arial" w:cs="Arial"/>
          <w:bCs/>
          <w:sz w:val="24"/>
          <w:szCs w:val="24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valor_total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DECIMAL(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10,2) NOT NULL,</w:t>
      </w:r>
    </w:p>
    <w:p w14:paraId="197240F4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lastRenderedPageBreak/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produto_id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INT NOT NULL,</w:t>
      </w:r>
    </w:p>
    <w:p w14:paraId="4F3299D9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pedido_id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INT NOT NULL,</w:t>
      </w:r>
    </w:p>
    <w:p w14:paraId="6344F611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PRIMARY KEY (ID),</w:t>
      </w:r>
    </w:p>
    <w:p w14:paraId="67A0DB04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FOREIGN KEY (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produto_id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Produto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>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ID),</w:t>
      </w:r>
    </w:p>
    <w:p w14:paraId="20FF176D" w14:textId="77777777" w:rsidR="00A42ED9" w:rsidRPr="00F254D3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r w:rsidRPr="00F254D3">
        <w:rPr>
          <w:rFonts w:ascii="Arial" w:hAnsi="Arial" w:cs="Arial"/>
          <w:bCs/>
          <w:sz w:val="24"/>
          <w:szCs w:val="24"/>
          <w:lang w:val="en-US"/>
        </w:rPr>
        <w:t>FOREIGN KEY (</w:t>
      </w:r>
      <w:proofErr w:type="spellStart"/>
      <w:r w:rsidRPr="00F254D3">
        <w:rPr>
          <w:rFonts w:ascii="Arial" w:hAnsi="Arial" w:cs="Arial"/>
          <w:bCs/>
          <w:sz w:val="24"/>
          <w:szCs w:val="24"/>
          <w:lang w:val="en-US"/>
        </w:rPr>
        <w:t>pedido_id</w:t>
      </w:r>
      <w:proofErr w:type="spellEnd"/>
      <w:r w:rsidRPr="00F254D3">
        <w:rPr>
          <w:rFonts w:ascii="Arial" w:hAnsi="Arial" w:cs="Arial"/>
          <w:bCs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F254D3">
        <w:rPr>
          <w:rFonts w:ascii="Arial" w:hAnsi="Arial" w:cs="Arial"/>
          <w:bCs/>
          <w:sz w:val="24"/>
          <w:szCs w:val="24"/>
          <w:lang w:val="en-US"/>
        </w:rPr>
        <w:t>Pedido</w:t>
      </w:r>
      <w:proofErr w:type="spellEnd"/>
      <w:r w:rsidRPr="00F254D3">
        <w:rPr>
          <w:rFonts w:ascii="Arial" w:hAnsi="Arial" w:cs="Arial"/>
          <w:bCs/>
          <w:sz w:val="24"/>
          <w:szCs w:val="24"/>
          <w:lang w:val="en-US"/>
        </w:rPr>
        <w:t>(</w:t>
      </w:r>
      <w:proofErr w:type="gramEnd"/>
      <w:r w:rsidRPr="00F254D3">
        <w:rPr>
          <w:rFonts w:ascii="Arial" w:hAnsi="Arial" w:cs="Arial"/>
          <w:bCs/>
          <w:sz w:val="24"/>
          <w:szCs w:val="24"/>
          <w:lang w:val="en-US"/>
        </w:rPr>
        <w:t>ID)</w:t>
      </w:r>
    </w:p>
    <w:p w14:paraId="29445DEE" w14:textId="289A379A" w:rsidR="00A42ED9" w:rsidRPr="00F254D3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F254D3">
        <w:rPr>
          <w:rFonts w:ascii="Arial" w:hAnsi="Arial" w:cs="Arial"/>
          <w:bCs/>
          <w:sz w:val="24"/>
          <w:szCs w:val="24"/>
          <w:lang w:val="en-US"/>
        </w:rPr>
        <w:t>);</w:t>
      </w:r>
    </w:p>
    <w:p w14:paraId="3ED43852" w14:textId="35F631FF" w:rsidR="00A42ED9" w:rsidRP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A571E">
        <w:rPr>
          <w:rFonts w:ascii="Arial" w:hAnsi="Arial" w:cs="Arial"/>
          <w:b/>
          <w:sz w:val="24"/>
          <w:szCs w:val="24"/>
        </w:rPr>
        <w:t>CRIAÇÃO DA TABELA FUNCIONARIO</w:t>
      </w:r>
    </w:p>
    <w:p w14:paraId="6E8178DA" w14:textId="77777777" w:rsidR="00A42ED9" w:rsidRPr="00F254D3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F254D3">
        <w:rPr>
          <w:rFonts w:ascii="Arial" w:hAnsi="Arial" w:cs="Arial"/>
          <w:bCs/>
          <w:sz w:val="24"/>
          <w:szCs w:val="24"/>
        </w:rPr>
        <w:t xml:space="preserve">CREATE TABLE </w:t>
      </w:r>
      <w:proofErr w:type="spellStart"/>
      <w:r w:rsidRPr="00F254D3">
        <w:rPr>
          <w:rFonts w:ascii="Arial" w:hAnsi="Arial" w:cs="Arial"/>
          <w:bCs/>
          <w:sz w:val="24"/>
          <w:szCs w:val="24"/>
        </w:rPr>
        <w:t>Funcionario</w:t>
      </w:r>
      <w:proofErr w:type="spellEnd"/>
      <w:r w:rsidRPr="00F254D3">
        <w:rPr>
          <w:rFonts w:ascii="Arial" w:hAnsi="Arial" w:cs="Arial"/>
          <w:bCs/>
          <w:sz w:val="24"/>
          <w:szCs w:val="24"/>
        </w:rPr>
        <w:t xml:space="preserve"> (</w:t>
      </w:r>
    </w:p>
    <w:p w14:paraId="780645F1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F254D3">
        <w:rPr>
          <w:rFonts w:ascii="Arial" w:hAnsi="Arial" w:cs="Arial"/>
          <w:bCs/>
          <w:sz w:val="24"/>
          <w:szCs w:val="24"/>
        </w:rPr>
        <w:t xml:space="preserve">    </w:t>
      </w:r>
      <w:r w:rsidRPr="00A42ED9">
        <w:rPr>
          <w:rFonts w:ascii="Arial" w:hAnsi="Arial" w:cs="Arial"/>
          <w:bCs/>
          <w:sz w:val="24"/>
          <w:szCs w:val="24"/>
          <w:lang w:val="en-US"/>
        </w:rPr>
        <w:t>ID INT NOT NULL AUTO_INCREMENT,</w:t>
      </w:r>
    </w:p>
    <w:p w14:paraId="23B62D68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nome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VARCHAR(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50) NOT NULL,</w:t>
      </w:r>
    </w:p>
    <w:p w14:paraId="1EF8B631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cargo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VARCHAR(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50) NOT NULL,</w:t>
      </w:r>
    </w:p>
    <w:p w14:paraId="46722D3F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salario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DECIMAL(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10,2) NOT NULL,</w:t>
      </w:r>
    </w:p>
    <w:p w14:paraId="253EB39D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data_admissao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DATE NOT NULL,</w:t>
      </w:r>
    </w:p>
    <w:p w14:paraId="717D4CD3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r w:rsidRPr="00A42ED9">
        <w:rPr>
          <w:rFonts w:ascii="Arial" w:hAnsi="Arial" w:cs="Arial"/>
          <w:bCs/>
          <w:sz w:val="24"/>
          <w:szCs w:val="24"/>
        </w:rPr>
        <w:t>PRIMARY KEY (ID)</w:t>
      </w:r>
    </w:p>
    <w:p w14:paraId="6EF91CBB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</w:rPr>
        <w:t>);</w:t>
      </w:r>
    </w:p>
    <w:p w14:paraId="65D0294B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DCD09B8" w14:textId="0DC7DD29" w:rsidR="00A42ED9" w:rsidRP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A571E">
        <w:rPr>
          <w:rFonts w:ascii="Arial" w:hAnsi="Arial" w:cs="Arial"/>
          <w:b/>
          <w:sz w:val="24"/>
          <w:szCs w:val="24"/>
        </w:rPr>
        <w:t>CRIAÇÃO DA TABELA FORNECEDOR</w:t>
      </w:r>
    </w:p>
    <w:p w14:paraId="3DFAD221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CREATE TABLE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Fornecedor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(</w:t>
      </w:r>
    </w:p>
    <w:p w14:paraId="5A5C003F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ID INT NOT NULL AUTO_INCREMENT,</w:t>
      </w:r>
    </w:p>
    <w:p w14:paraId="16825CF0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nome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VARCHAR(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50) NOT NULL,</w:t>
      </w:r>
    </w:p>
    <w:p w14:paraId="223413D1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endereco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VARCHAR(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100) NOT NULL,</w:t>
      </w:r>
    </w:p>
    <w:p w14:paraId="42E90E58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telefone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VARCHAR(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20) NOT NULL,</w:t>
      </w:r>
    </w:p>
    <w:p w14:paraId="01D82282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email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VARCHAR(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50) NOT NULL,</w:t>
      </w:r>
    </w:p>
    <w:p w14:paraId="5BB09537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r w:rsidRPr="00A42ED9">
        <w:rPr>
          <w:rFonts w:ascii="Arial" w:hAnsi="Arial" w:cs="Arial"/>
          <w:bCs/>
          <w:sz w:val="24"/>
          <w:szCs w:val="24"/>
        </w:rPr>
        <w:t>PRIMARY KEY (ID)</w:t>
      </w:r>
    </w:p>
    <w:p w14:paraId="1A97F0F3" w14:textId="3F53E976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</w:rPr>
        <w:t>);</w:t>
      </w:r>
    </w:p>
    <w:p w14:paraId="52035146" w14:textId="78D2B4D9" w:rsidR="00A42ED9" w:rsidRP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A571E">
        <w:rPr>
          <w:rFonts w:ascii="Arial" w:hAnsi="Arial" w:cs="Arial"/>
          <w:b/>
          <w:sz w:val="24"/>
          <w:szCs w:val="24"/>
        </w:rPr>
        <w:t>CRIAÇÃO DA TABELA COMPRA</w:t>
      </w:r>
    </w:p>
    <w:p w14:paraId="6451D0B4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CREATE TABLE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Compra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(</w:t>
      </w:r>
    </w:p>
    <w:p w14:paraId="31C08745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ID INT NOT NULL AUTO_INCREMENT,</w:t>
      </w:r>
    </w:p>
    <w:p w14:paraId="421241E6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data_compra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DATE NOT NULL,</w:t>
      </w:r>
    </w:p>
    <w:p w14:paraId="5176FA9B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valor_total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DECIMAL(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10,2) NOT NULL,</w:t>
      </w:r>
    </w:p>
    <w:p w14:paraId="5C78F548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fornecedor_id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INT NOT NULL,</w:t>
      </w:r>
    </w:p>
    <w:p w14:paraId="2766B75B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PRIMARY KEY (ID),</w:t>
      </w:r>
    </w:p>
    <w:p w14:paraId="2A94DCA0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FOREIGN KEY (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fornecedor_id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Fornecedor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>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ID)</w:t>
      </w:r>
    </w:p>
    <w:p w14:paraId="664B6E42" w14:textId="11301788" w:rsidR="00A42ED9" w:rsidRPr="00F254D3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F254D3">
        <w:rPr>
          <w:rFonts w:ascii="Arial" w:hAnsi="Arial" w:cs="Arial"/>
          <w:bCs/>
          <w:sz w:val="24"/>
          <w:szCs w:val="24"/>
          <w:lang w:val="en-US"/>
        </w:rPr>
        <w:t>);</w:t>
      </w:r>
    </w:p>
    <w:p w14:paraId="76D1B948" w14:textId="3723AFF0" w:rsidR="00A42ED9" w:rsidRP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A571E">
        <w:rPr>
          <w:rFonts w:ascii="Arial" w:hAnsi="Arial" w:cs="Arial"/>
          <w:b/>
          <w:sz w:val="24"/>
          <w:szCs w:val="24"/>
        </w:rPr>
        <w:lastRenderedPageBreak/>
        <w:t>CRIAÇÃO DA TABELA ITEM DE COMPRA</w:t>
      </w:r>
    </w:p>
    <w:p w14:paraId="66BE0128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CREATE TABLE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ItemCompra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(</w:t>
      </w:r>
    </w:p>
    <w:p w14:paraId="223F3B11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ID INT NOT NULL AUTO_INCREMENT,</w:t>
      </w:r>
    </w:p>
    <w:p w14:paraId="6EC9C55A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quantidade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INT NOT NULL,</w:t>
      </w:r>
    </w:p>
    <w:p w14:paraId="4DA50727" w14:textId="77777777" w:rsidR="00A42ED9" w:rsidRPr="00F254D3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F254D3">
        <w:rPr>
          <w:rFonts w:ascii="Arial" w:hAnsi="Arial" w:cs="Arial"/>
          <w:bCs/>
          <w:sz w:val="24"/>
          <w:szCs w:val="24"/>
        </w:rPr>
        <w:t>preco_unitario</w:t>
      </w:r>
      <w:proofErr w:type="spellEnd"/>
      <w:r w:rsidRPr="00F254D3">
        <w:rPr>
          <w:rFonts w:ascii="Arial" w:hAnsi="Arial" w:cs="Arial"/>
          <w:bCs/>
          <w:sz w:val="24"/>
          <w:szCs w:val="24"/>
        </w:rPr>
        <w:t xml:space="preserve"> </w:t>
      </w:r>
      <w:proofErr w:type="gramStart"/>
      <w:r w:rsidRPr="00F254D3">
        <w:rPr>
          <w:rFonts w:ascii="Arial" w:hAnsi="Arial" w:cs="Arial"/>
          <w:bCs/>
          <w:sz w:val="24"/>
          <w:szCs w:val="24"/>
        </w:rPr>
        <w:t>DECIMAL(</w:t>
      </w:r>
      <w:proofErr w:type="gramEnd"/>
      <w:r w:rsidRPr="00F254D3">
        <w:rPr>
          <w:rFonts w:ascii="Arial" w:hAnsi="Arial" w:cs="Arial"/>
          <w:bCs/>
          <w:sz w:val="24"/>
          <w:szCs w:val="24"/>
        </w:rPr>
        <w:t>10,2) NOT NULL,</w:t>
      </w:r>
    </w:p>
    <w:p w14:paraId="4F104DF1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F254D3">
        <w:rPr>
          <w:rFonts w:ascii="Arial" w:hAnsi="Arial" w:cs="Arial"/>
          <w:bCs/>
          <w:sz w:val="24"/>
          <w:szCs w:val="24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valor_total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DECIMAL(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10,2) NOT NULL,</w:t>
      </w:r>
    </w:p>
    <w:p w14:paraId="3F8AEA2C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produto_id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INT NOT NULL,</w:t>
      </w:r>
    </w:p>
    <w:p w14:paraId="4F4668BC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compra_id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INT NOT NULL,</w:t>
      </w:r>
    </w:p>
    <w:p w14:paraId="5B2CCA77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PRIMARY KEY (ID),</w:t>
      </w:r>
    </w:p>
    <w:p w14:paraId="60600CB9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FOREIGN KEY (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produto_id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Produto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>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ID),</w:t>
      </w:r>
    </w:p>
    <w:p w14:paraId="5FD4F8B6" w14:textId="77777777" w:rsidR="00A42ED9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    FOREIGN KEY (</w:t>
      </w:r>
      <w:proofErr w:type="spellStart"/>
      <w:r w:rsidRPr="00A42ED9">
        <w:rPr>
          <w:rFonts w:ascii="Arial" w:hAnsi="Arial" w:cs="Arial"/>
          <w:bCs/>
          <w:sz w:val="24"/>
          <w:szCs w:val="24"/>
          <w:lang w:val="en-US"/>
        </w:rPr>
        <w:t>compra_id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A42ED9">
        <w:rPr>
          <w:rFonts w:ascii="Arial" w:hAnsi="Arial" w:cs="Arial"/>
          <w:bCs/>
          <w:sz w:val="24"/>
          <w:szCs w:val="24"/>
          <w:lang w:val="en-US"/>
        </w:rPr>
        <w:t>Compra</w:t>
      </w:r>
      <w:proofErr w:type="spellEnd"/>
      <w:r w:rsidRPr="00A42ED9">
        <w:rPr>
          <w:rFonts w:ascii="Arial" w:hAnsi="Arial" w:cs="Arial"/>
          <w:bCs/>
          <w:sz w:val="24"/>
          <w:szCs w:val="24"/>
          <w:lang w:val="en-US"/>
        </w:rPr>
        <w:t>(</w:t>
      </w:r>
      <w:proofErr w:type="gramEnd"/>
      <w:r w:rsidRPr="00A42ED9">
        <w:rPr>
          <w:rFonts w:ascii="Arial" w:hAnsi="Arial" w:cs="Arial"/>
          <w:bCs/>
          <w:sz w:val="24"/>
          <w:szCs w:val="24"/>
          <w:lang w:val="en-US"/>
        </w:rPr>
        <w:t>ID)</w:t>
      </w:r>
    </w:p>
    <w:p w14:paraId="0D5BEFA4" w14:textId="0856405A" w:rsidR="008E2EFD" w:rsidRP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2ED9">
        <w:rPr>
          <w:rFonts w:ascii="Arial" w:hAnsi="Arial" w:cs="Arial"/>
          <w:bCs/>
          <w:sz w:val="24"/>
          <w:szCs w:val="24"/>
        </w:rPr>
        <w:t>);</w:t>
      </w:r>
    </w:p>
    <w:p w14:paraId="19DE4C79" w14:textId="77777777" w:rsidR="00653181" w:rsidRPr="009B1230" w:rsidRDefault="00653181" w:rsidP="00653181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EE81898" w14:textId="6904437A" w:rsidR="00E37C76" w:rsidRPr="009B1230" w:rsidRDefault="00E37C76" w:rsidP="009B123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2583F15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76F7FD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E1B743E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040162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E590315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9BA4185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8D41678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1C7636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70AAC46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177C22D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85714DE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7F54A5F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73D5D0E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8D6F3F4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DCC997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42AF541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1A68ADA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AC64F2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C532F41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65DE331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520CCE" w14:textId="77777777" w:rsidR="0089196B" w:rsidRDefault="0089196B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A14759" w14:textId="1AE1965C" w:rsidR="006551EF" w:rsidRPr="00CA6EB5" w:rsidRDefault="00770A13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</w:t>
      </w:r>
      <w:r w:rsidR="005907DF">
        <w:rPr>
          <w:rFonts w:ascii="Arial" w:hAnsi="Arial" w:cs="Arial"/>
          <w:b/>
          <w:sz w:val="24"/>
          <w:szCs w:val="24"/>
        </w:rPr>
        <w:t>.</w:t>
      </w:r>
      <w:r w:rsidR="005907DF" w:rsidRPr="00CA6EB5">
        <w:rPr>
          <w:rFonts w:ascii="Arial" w:hAnsi="Arial" w:cs="Arial"/>
          <w:b/>
          <w:sz w:val="24"/>
          <w:szCs w:val="24"/>
        </w:rPr>
        <w:t xml:space="preserve"> </w:t>
      </w:r>
      <w:r w:rsidR="005907DF" w:rsidRPr="00CA6EB5">
        <w:rPr>
          <w:rFonts w:ascii="Arial" w:hAnsi="Arial" w:cs="Arial"/>
          <w:b/>
          <w:color w:val="000000"/>
          <w:sz w:val="24"/>
          <w:szCs w:val="24"/>
        </w:rPr>
        <w:t>PROGRAMAÇÃO ORIENTADA A OBJETOS: DIAGRAMA / CLASSES</w:t>
      </w:r>
    </w:p>
    <w:p w14:paraId="38F0CCAB" w14:textId="77777777" w:rsidR="006551EF" w:rsidRPr="00725328" w:rsidRDefault="006551EF" w:rsidP="006551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A10396E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 w:eastAsia="pt-BR"/>
        </w:rPr>
      </w:pPr>
      <w:r w:rsidRPr="006E640E">
        <w:rPr>
          <w:rFonts w:ascii="Arial" w:hAnsi="Arial" w:cs="Arial"/>
          <w:b/>
          <w:sz w:val="24"/>
          <w:szCs w:val="24"/>
          <w:lang w:val="en-US"/>
        </w:rPr>
        <w:t>//CLASSE CLIENTE</w:t>
      </w:r>
    </w:p>
    <w:p w14:paraId="1AFD8136" w14:textId="346B629D" w:rsidR="006E640E" w:rsidRPr="006E640E" w:rsidRDefault="006E640E" w:rsidP="006E640E">
      <w:pPr>
        <w:rPr>
          <w:rFonts w:ascii="Arial" w:hAnsi="Arial" w:cs="Arial"/>
          <w:b/>
          <w:sz w:val="24"/>
          <w:szCs w:val="24"/>
          <w:lang w:val="en-US"/>
        </w:rPr>
      </w:pPr>
      <w:r w:rsidRPr="006E640E">
        <w:rPr>
          <w:rFonts w:ascii="Arial" w:hAnsi="Arial" w:cs="Arial"/>
          <w:b/>
          <w:sz w:val="24"/>
          <w:szCs w:val="24"/>
          <w:lang w:val="en-US"/>
        </w:rPr>
        <w:t xml:space="preserve">public class </w:t>
      </w:r>
      <w:proofErr w:type="spellStart"/>
      <w:r w:rsidRPr="006E640E">
        <w:rPr>
          <w:rFonts w:ascii="Arial" w:hAnsi="Arial" w:cs="Arial"/>
          <w:b/>
          <w:sz w:val="24"/>
          <w:szCs w:val="24"/>
          <w:lang w:val="en-US"/>
        </w:rPr>
        <w:t>Cliente</w:t>
      </w:r>
      <w:proofErr w:type="spellEnd"/>
      <w:r w:rsidRPr="006E640E">
        <w:rPr>
          <w:rFonts w:ascii="Arial" w:hAnsi="Arial" w:cs="Arial"/>
          <w:b/>
          <w:sz w:val="24"/>
          <w:szCs w:val="24"/>
          <w:lang w:val="en-US"/>
        </w:rPr>
        <w:t xml:space="preserve"> {</w:t>
      </w:r>
    </w:p>
    <w:p w14:paraId="0A52B489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 private static int </w:t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idCliente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21E49CED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 private static String</w:t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nome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5A64E991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 private static String </w:t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endereco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6C6145BA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 private static String </w:t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telefone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6ABCD98B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 private static String </w:t>
      </w:r>
      <w:r w:rsidRPr="006E640E">
        <w:rPr>
          <w:rFonts w:ascii="Arial" w:hAnsi="Arial" w:cs="Arial"/>
          <w:sz w:val="24"/>
          <w:szCs w:val="24"/>
          <w:lang w:val="en-US"/>
        </w:rPr>
        <w:tab/>
        <w:t>email;</w:t>
      </w:r>
    </w:p>
    <w:p w14:paraId="69F295C4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</w:p>
    <w:p w14:paraId="1A686C1A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b/>
          <w:sz w:val="24"/>
          <w:szCs w:val="24"/>
          <w:lang w:val="en-US"/>
        </w:rPr>
        <w:t>// GETTERS E SETTERS</w:t>
      </w:r>
    </w:p>
    <w:p w14:paraId="3307EA80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public int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getId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51BC0E29" w14:textId="77777777" w:rsidR="006E640E" w:rsidRPr="006E640E" w:rsidRDefault="006E640E" w:rsidP="006E640E">
      <w:pPr>
        <w:ind w:left="720" w:firstLine="720"/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 xml:space="preserve">{return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idCliente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;}</w:t>
      </w:r>
    </w:p>
    <w:p w14:paraId="367816AF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setId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idCliente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380AFE9B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>{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Cliente.idCliente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idCliente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;}</w:t>
      </w:r>
    </w:p>
    <w:p w14:paraId="18D661A5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public static String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getNome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736CA88B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{return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nome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};</w:t>
      </w:r>
    </w:p>
    <w:p w14:paraId="2A8ABFC7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public static void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setNome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String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nome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27EC02B2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>{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Cliente.nome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nome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;}</w:t>
      </w:r>
    </w:p>
    <w:p w14:paraId="2430327E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public static String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getEndereco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680DDEB8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{return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endereco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;}</w:t>
      </w:r>
    </w:p>
    <w:p w14:paraId="7726159A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public static void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setEndereco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String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endereco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0B17B035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>{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Cliente.endereco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endereco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;}</w:t>
      </w:r>
    </w:p>
    <w:p w14:paraId="26CF8D17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public static String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getTelefone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036468CD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{return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telefone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;}</w:t>
      </w:r>
    </w:p>
    <w:p w14:paraId="3E1531DA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public static void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setTelefone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String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telefone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4E264692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>{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Cliente.telefone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telefone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;}</w:t>
      </w:r>
    </w:p>
    <w:p w14:paraId="2D6E28BB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lastRenderedPageBreak/>
        <w:tab/>
        <w:t xml:space="preserve">public static String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getEmail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761D51AA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>{return email;}</w:t>
      </w:r>
    </w:p>
    <w:p w14:paraId="5DD2EEC0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public static void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setEmail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String email) </w:t>
      </w:r>
    </w:p>
    <w:p w14:paraId="001E2FAB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>{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Cliente.email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= email;}</w:t>
      </w:r>
    </w:p>
    <w:p w14:paraId="21176686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>};</w:t>
      </w:r>
    </w:p>
    <w:p w14:paraId="19C4ED63" w14:textId="694DDDCC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>__________________________________________________________________</w:t>
      </w:r>
    </w:p>
    <w:p w14:paraId="7CB996B1" w14:textId="77777777" w:rsidR="006E640E" w:rsidRDefault="006E640E" w:rsidP="006E640E">
      <w:pPr>
        <w:rPr>
          <w:rFonts w:ascii="Arial" w:hAnsi="Arial" w:cs="Arial"/>
          <w:b/>
          <w:sz w:val="24"/>
          <w:szCs w:val="24"/>
          <w:lang w:val="en-US"/>
        </w:rPr>
      </w:pPr>
    </w:p>
    <w:p w14:paraId="3485343F" w14:textId="6B42CCD9" w:rsidR="006E640E" w:rsidRPr="006E640E" w:rsidRDefault="006E640E" w:rsidP="006E640E">
      <w:pPr>
        <w:rPr>
          <w:rFonts w:ascii="Arial" w:hAnsi="Arial" w:cs="Arial"/>
          <w:b/>
          <w:sz w:val="24"/>
          <w:szCs w:val="24"/>
          <w:lang w:val="en-US"/>
        </w:rPr>
      </w:pPr>
      <w:r w:rsidRPr="006E640E">
        <w:rPr>
          <w:rFonts w:ascii="Arial" w:hAnsi="Arial" w:cs="Arial"/>
          <w:b/>
          <w:sz w:val="24"/>
          <w:szCs w:val="24"/>
          <w:lang w:val="en-US"/>
        </w:rPr>
        <w:t>//CLASSE COMPRA</w:t>
      </w:r>
    </w:p>
    <w:p w14:paraId="2187E3A0" w14:textId="192D76A2" w:rsidR="006E640E" w:rsidRPr="006E640E" w:rsidRDefault="006E640E" w:rsidP="006E640E">
      <w:pPr>
        <w:rPr>
          <w:rFonts w:ascii="Arial" w:hAnsi="Arial" w:cs="Arial"/>
          <w:b/>
          <w:sz w:val="24"/>
          <w:szCs w:val="24"/>
          <w:lang w:val="en-US"/>
        </w:rPr>
      </w:pPr>
      <w:r w:rsidRPr="006E640E">
        <w:rPr>
          <w:rFonts w:ascii="Arial" w:hAnsi="Arial" w:cs="Arial"/>
          <w:b/>
          <w:sz w:val="24"/>
          <w:szCs w:val="24"/>
          <w:lang w:val="en-US"/>
        </w:rPr>
        <w:t xml:space="preserve">public class </w:t>
      </w:r>
      <w:proofErr w:type="spellStart"/>
      <w:r w:rsidRPr="006E640E">
        <w:rPr>
          <w:rFonts w:ascii="Arial" w:hAnsi="Arial" w:cs="Arial"/>
          <w:b/>
          <w:sz w:val="24"/>
          <w:szCs w:val="24"/>
          <w:lang w:val="en-US"/>
        </w:rPr>
        <w:t>Compra</w:t>
      </w:r>
      <w:proofErr w:type="spellEnd"/>
      <w:r w:rsidRPr="006E640E">
        <w:rPr>
          <w:rFonts w:ascii="Arial" w:hAnsi="Arial" w:cs="Arial"/>
          <w:b/>
          <w:sz w:val="24"/>
          <w:szCs w:val="24"/>
          <w:lang w:val="en-US"/>
        </w:rPr>
        <w:t xml:space="preserve"> {</w:t>
      </w:r>
    </w:p>
    <w:p w14:paraId="75342400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private static int </w:t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idCompra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6C55FAA6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private static String </w:t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dataCompra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397DACD0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private static double </w:t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valorTotal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42691F20" w14:textId="303C6CFA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private static int </w:t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idFornecedor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55AA26B6" w14:textId="77777777" w:rsidR="006E640E" w:rsidRDefault="006E640E" w:rsidP="006E640E">
      <w:pPr>
        <w:rPr>
          <w:rFonts w:ascii="Arial" w:hAnsi="Arial" w:cs="Arial"/>
          <w:b/>
          <w:sz w:val="24"/>
          <w:szCs w:val="24"/>
          <w:lang w:val="en-US"/>
        </w:rPr>
      </w:pPr>
    </w:p>
    <w:p w14:paraId="55DBE29E" w14:textId="002CE718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b/>
          <w:sz w:val="24"/>
          <w:szCs w:val="24"/>
          <w:lang w:val="en-US"/>
        </w:rPr>
        <w:t>// GETTERS E SETTERS</w:t>
      </w:r>
    </w:p>
    <w:p w14:paraId="6F91B8FD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public static int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getIdCompra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4472A9D6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{return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idCompra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;}</w:t>
      </w:r>
    </w:p>
    <w:p w14:paraId="7DEA4E2E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public static void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setIdCompra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idCompra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20C639F1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</w:rPr>
        <w:t>{</w:t>
      </w:r>
      <w:proofErr w:type="spellStart"/>
      <w:r w:rsidRPr="006E640E">
        <w:rPr>
          <w:rFonts w:ascii="Arial" w:hAnsi="Arial" w:cs="Arial"/>
          <w:sz w:val="24"/>
          <w:szCs w:val="24"/>
        </w:rPr>
        <w:t>Compra.idCompra</w:t>
      </w:r>
      <w:proofErr w:type="spellEnd"/>
      <w:r w:rsidRPr="006E640E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E640E">
        <w:rPr>
          <w:rFonts w:ascii="Arial" w:hAnsi="Arial" w:cs="Arial"/>
          <w:sz w:val="24"/>
          <w:szCs w:val="24"/>
        </w:rPr>
        <w:t>idCompra</w:t>
      </w:r>
      <w:proofErr w:type="spellEnd"/>
      <w:r w:rsidRPr="006E640E">
        <w:rPr>
          <w:rFonts w:ascii="Arial" w:hAnsi="Arial" w:cs="Arial"/>
          <w:sz w:val="24"/>
          <w:szCs w:val="24"/>
        </w:rPr>
        <w:t>;}</w:t>
      </w:r>
    </w:p>
    <w:p w14:paraId="6FA99682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ab/>
      </w:r>
      <w:proofErr w:type="spellStart"/>
      <w:r w:rsidRPr="006E640E">
        <w:rPr>
          <w:rFonts w:ascii="Arial" w:hAnsi="Arial" w:cs="Arial"/>
          <w:sz w:val="24"/>
          <w:szCs w:val="24"/>
        </w:rPr>
        <w:t>public</w:t>
      </w:r>
      <w:proofErr w:type="spellEnd"/>
      <w:r w:rsidRPr="006E64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40E">
        <w:rPr>
          <w:rFonts w:ascii="Arial" w:hAnsi="Arial" w:cs="Arial"/>
          <w:sz w:val="24"/>
          <w:szCs w:val="24"/>
        </w:rPr>
        <w:t>static</w:t>
      </w:r>
      <w:proofErr w:type="spellEnd"/>
      <w:r w:rsidRPr="006E64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40E">
        <w:rPr>
          <w:rFonts w:ascii="Arial" w:hAnsi="Arial" w:cs="Arial"/>
          <w:sz w:val="24"/>
          <w:szCs w:val="24"/>
        </w:rPr>
        <w:t>String</w:t>
      </w:r>
      <w:proofErr w:type="spellEnd"/>
      <w:r w:rsidRPr="006E640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</w:rPr>
        <w:t>getDataCompra</w:t>
      </w:r>
      <w:proofErr w:type="spellEnd"/>
      <w:r w:rsidRPr="006E640E">
        <w:rPr>
          <w:rFonts w:ascii="Arial" w:hAnsi="Arial" w:cs="Arial"/>
          <w:sz w:val="24"/>
          <w:szCs w:val="24"/>
        </w:rPr>
        <w:t>(</w:t>
      </w:r>
      <w:proofErr w:type="gramEnd"/>
      <w:r w:rsidRPr="006E640E">
        <w:rPr>
          <w:rFonts w:ascii="Arial" w:hAnsi="Arial" w:cs="Arial"/>
          <w:sz w:val="24"/>
          <w:szCs w:val="24"/>
        </w:rPr>
        <w:t xml:space="preserve">) </w:t>
      </w:r>
    </w:p>
    <w:p w14:paraId="57FFEFC3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ab/>
      </w:r>
      <w:r w:rsidRPr="006E640E">
        <w:rPr>
          <w:rFonts w:ascii="Arial" w:hAnsi="Arial" w:cs="Arial"/>
          <w:sz w:val="24"/>
          <w:szCs w:val="24"/>
        </w:rPr>
        <w:tab/>
        <w:t>{</w:t>
      </w:r>
      <w:proofErr w:type="spellStart"/>
      <w:r w:rsidRPr="006E640E">
        <w:rPr>
          <w:rFonts w:ascii="Arial" w:hAnsi="Arial" w:cs="Arial"/>
          <w:sz w:val="24"/>
          <w:szCs w:val="24"/>
        </w:rPr>
        <w:t>return</w:t>
      </w:r>
      <w:proofErr w:type="spellEnd"/>
      <w:r w:rsidRPr="006E64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40E">
        <w:rPr>
          <w:rFonts w:ascii="Arial" w:hAnsi="Arial" w:cs="Arial"/>
          <w:sz w:val="24"/>
          <w:szCs w:val="24"/>
        </w:rPr>
        <w:t>dataCompra</w:t>
      </w:r>
      <w:proofErr w:type="spellEnd"/>
      <w:r w:rsidRPr="006E640E">
        <w:rPr>
          <w:rFonts w:ascii="Arial" w:hAnsi="Arial" w:cs="Arial"/>
          <w:sz w:val="24"/>
          <w:szCs w:val="24"/>
        </w:rPr>
        <w:t>;}</w:t>
      </w:r>
    </w:p>
    <w:p w14:paraId="109DF378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ab/>
      </w:r>
      <w:proofErr w:type="spellStart"/>
      <w:r w:rsidRPr="006E640E">
        <w:rPr>
          <w:rFonts w:ascii="Arial" w:hAnsi="Arial" w:cs="Arial"/>
          <w:sz w:val="24"/>
          <w:szCs w:val="24"/>
        </w:rPr>
        <w:t>public</w:t>
      </w:r>
      <w:proofErr w:type="spellEnd"/>
      <w:r w:rsidRPr="006E64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40E">
        <w:rPr>
          <w:rFonts w:ascii="Arial" w:hAnsi="Arial" w:cs="Arial"/>
          <w:sz w:val="24"/>
          <w:szCs w:val="24"/>
        </w:rPr>
        <w:t>static</w:t>
      </w:r>
      <w:proofErr w:type="spellEnd"/>
      <w:r w:rsidRPr="006E64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40E">
        <w:rPr>
          <w:rFonts w:ascii="Arial" w:hAnsi="Arial" w:cs="Arial"/>
          <w:sz w:val="24"/>
          <w:szCs w:val="24"/>
        </w:rPr>
        <w:t>void</w:t>
      </w:r>
      <w:proofErr w:type="spellEnd"/>
      <w:r w:rsidRPr="006E640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</w:rPr>
        <w:t>setDataCompra</w:t>
      </w:r>
      <w:proofErr w:type="spellEnd"/>
      <w:r w:rsidRPr="006E640E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6E640E">
        <w:rPr>
          <w:rFonts w:ascii="Arial" w:hAnsi="Arial" w:cs="Arial"/>
          <w:sz w:val="24"/>
          <w:szCs w:val="24"/>
        </w:rPr>
        <w:t>String</w:t>
      </w:r>
      <w:proofErr w:type="spellEnd"/>
      <w:r w:rsidRPr="006E64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40E">
        <w:rPr>
          <w:rFonts w:ascii="Arial" w:hAnsi="Arial" w:cs="Arial"/>
          <w:sz w:val="24"/>
          <w:szCs w:val="24"/>
        </w:rPr>
        <w:t>dataCompra</w:t>
      </w:r>
      <w:proofErr w:type="spellEnd"/>
      <w:r w:rsidRPr="006E640E">
        <w:rPr>
          <w:rFonts w:ascii="Arial" w:hAnsi="Arial" w:cs="Arial"/>
          <w:sz w:val="24"/>
          <w:szCs w:val="24"/>
        </w:rPr>
        <w:t xml:space="preserve">) </w:t>
      </w:r>
    </w:p>
    <w:p w14:paraId="1691FE17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ab/>
      </w:r>
      <w:r w:rsidRPr="006E640E">
        <w:rPr>
          <w:rFonts w:ascii="Arial" w:hAnsi="Arial" w:cs="Arial"/>
          <w:sz w:val="24"/>
          <w:szCs w:val="24"/>
        </w:rPr>
        <w:tab/>
        <w:t>{</w:t>
      </w:r>
      <w:proofErr w:type="spellStart"/>
      <w:r w:rsidRPr="006E640E">
        <w:rPr>
          <w:rFonts w:ascii="Arial" w:hAnsi="Arial" w:cs="Arial"/>
          <w:sz w:val="24"/>
          <w:szCs w:val="24"/>
        </w:rPr>
        <w:t>Compra.dataCompra</w:t>
      </w:r>
      <w:proofErr w:type="spellEnd"/>
      <w:r w:rsidRPr="006E640E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E640E">
        <w:rPr>
          <w:rFonts w:ascii="Arial" w:hAnsi="Arial" w:cs="Arial"/>
          <w:sz w:val="24"/>
          <w:szCs w:val="24"/>
        </w:rPr>
        <w:t>dataCompra</w:t>
      </w:r>
      <w:proofErr w:type="spellEnd"/>
      <w:r w:rsidRPr="006E640E">
        <w:rPr>
          <w:rFonts w:ascii="Arial" w:hAnsi="Arial" w:cs="Arial"/>
          <w:sz w:val="24"/>
          <w:szCs w:val="24"/>
        </w:rPr>
        <w:t>;}</w:t>
      </w:r>
    </w:p>
    <w:p w14:paraId="79CD745F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 xml:space="preserve">public static double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getValorTotal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59F64D4E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{return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valorTotal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;}</w:t>
      </w:r>
    </w:p>
    <w:p w14:paraId="59009FA6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public static void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setValorTotal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double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valorTotal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07F975E1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>{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Compra.valorTotal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valorTotal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;}</w:t>
      </w:r>
    </w:p>
    <w:p w14:paraId="082BF2A9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lastRenderedPageBreak/>
        <w:tab/>
        <w:t xml:space="preserve">public static int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getIdFornecedor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19090088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{return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idFornecedor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;}</w:t>
      </w:r>
    </w:p>
    <w:p w14:paraId="096631A8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public static void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setIdFornecedor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int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idFornecedor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) </w:t>
      </w:r>
    </w:p>
    <w:p w14:paraId="308BC21D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>{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Compra.idFornecedor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idFornecedor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;}</w:t>
      </w:r>
    </w:p>
    <w:p w14:paraId="7CA2A255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>}</w:t>
      </w:r>
    </w:p>
    <w:p w14:paraId="063A81E1" w14:textId="115DCF96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>___________________________________________________________________</w:t>
      </w:r>
    </w:p>
    <w:p w14:paraId="0D9556E7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</w:p>
    <w:p w14:paraId="35339E4E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b/>
          <w:sz w:val="24"/>
          <w:szCs w:val="24"/>
        </w:rPr>
        <w:t xml:space="preserve">Classe conexão = Banco de Dados </w:t>
      </w:r>
      <w:proofErr w:type="spellStart"/>
      <w:r w:rsidRPr="006E640E">
        <w:rPr>
          <w:rFonts w:ascii="Arial" w:hAnsi="Arial" w:cs="Arial"/>
          <w:b/>
          <w:sz w:val="24"/>
          <w:szCs w:val="24"/>
        </w:rPr>
        <w:t>Mysq</w:t>
      </w:r>
      <w:proofErr w:type="spellEnd"/>
    </w:p>
    <w:p w14:paraId="184CEDA1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 xml:space="preserve">package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conexao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5A45046A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java.sql.Connection</w:t>
      </w:r>
      <w:proofErr w:type="spellEnd"/>
      <w:proofErr w:type="gram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24C748ED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java.sql.DriverManager</w:t>
      </w:r>
      <w:proofErr w:type="spellEnd"/>
      <w:proofErr w:type="gram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0C456D97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java.sql.SQLException</w:t>
      </w:r>
      <w:proofErr w:type="spellEnd"/>
      <w:proofErr w:type="gram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5E89E3E4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</w:p>
    <w:p w14:paraId="6AF877D8" w14:textId="77777777" w:rsidR="006E640E" w:rsidRPr="006E640E" w:rsidRDefault="006E640E" w:rsidP="006E640E">
      <w:pPr>
        <w:rPr>
          <w:rFonts w:ascii="Arial" w:hAnsi="Arial" w:cs="Arial"/>
          <w:b/>
          <w:sz w:val="24"/>
          <w:szCs w:val="24"/>
          <w:lang w:val="en-US"/>
        </w:rPr>
      </w:pPr>
      <w:r w:rsidRPr="006E640E">
        <w:rPr>
          <w:rFonts w:ascii="Arial" w:hAnsi="Arial" w:cs="Arial"/>
          <w:b/>
          <w:sz w:val="24"/>
          <w:szCs w:val="24"/>
          <w:lang w:val="en-US"/>
        </w:rPr>
        <w:t xml:space="preserve">//CLASSE </w:t>
      </w:r>
    </w:p>
    <w:p w14:paraId="591A8763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b/>
          <w:sz w:val="24"/>
          <w:szCs w:val="24"/>
          <w:lang w:val="en-US"/>
        </w:rPr>
        <w:t xml:space="preserve">public class </w:t>
      </w:r>
      <w:proofErr w:type="spellStart"/>
      <w:r w:rsidRPr="006E640E">
        <w:rPr>
          <w:rFonts w:ascii="Arial" w:hAnsi="Arial" w:cs="Arial"/>
          <w:b/>
          <w:sz w:val="24"/>
          <w:szCs w:val="24"/>
          <w:lang w:val="en-US"/>
        </w:rPr>
        <w:t>ConexaoBanco</w:t>
      </w:r>
      <w:proofErr w:type="spellEnd"/>
      <w:r w:rsidRPr="006E640E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6E640E">
        <w:rPr>
          <w:rFonts w:ascii="Arial" w:hAnsi="Arial" w:cs="Arial"/>
          <w:sz w:val="24"/>
          <w:szCs w:val="24"/>
          <w:lang w:val="en-US"/>
        </w:rPr>
        <w:t>{</w:t>
      </w:r>
      <w:r w:rsidRPr="006E640E">
        <w:rPr>
          <w:rFonts w:ascii="Arial" w:hAnsi="Arial" w:cs="Arial"/>
          <w:sz w:val="24"/>
          <w:szCs w:val="24"/>
          <w:lang w:val="en-US"/>
        </w:rPr>
        <w:tab/>
      </w:r>
    </w:p>
    <w:p w14:paraId="69C8CCC9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public static Connection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getConexao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) throws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ClassNotFoundException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SQLException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{</w:t>
      </w:r>
    </w:p>
    <w:p w14:paraId="57652378" w14:textId="56F17400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>String ENDERECO_BASE = "127.0.0.1";</w:t>
      </w:r>
    </w:p>
    <w:p w14:paraId="5E0E9460" w14:textId="67A08791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>String NOME_BASE = "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Grafica_Loja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";</w:t>
      </w:r>
    </w:p>
    <w:p w14:paraId="705F0249" w14:textId="6EC573F2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>String CLIENTE = "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";</w:t>
      </w:r>
    </w:p>
    <w:p w14:paraId="07E79B71" w14:textId="540F3CE9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>String SENHA = "Sigma";</w:t>
      </w:r>
    </w:p>
    <w:p w14:paraId="5B42E756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Class.forName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com.mysql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>.cj.jdbc.Driver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");</w:t>
      </w:r>
    </w:p>
    <w:p w14:paraId="30B1AB4E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Connection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conexao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DriverManager.getConnection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jdbc:mysql</w:t>
      </w:r>
      <w:proofErr w:type="spellEnd"/>
      <w:proofErr w:type="gramEnd"/>
      <w:r w:rsidRPr="006E640E">
        <w:rPr>
          <w:rFonts w:ascii="Arial" w:hAnsi="Arial" w:cs="Arial"/>
          <w:sz w:val="24"/>
          <w:szCs w:val="24"/>
          <w:lang w:val="en-US"/>
        </w:rPr>
        <w:t>://" + ENDERECO_BASE + "/" + NOME_BASE, CLIENTE, SENHA);</w:t>
      </w:r>
    </w:p>
    <w:p w14:paraId="2B0599BE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</w:r>
    </w:p>
    <w:p w14:paraId="10E7CFAA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E640E">
        <w:rPr>
          <w:rFonts w:ascii="Arial" w:hAnsi="Arial" w:cs="Arial"/>
          <w:sz w:val="24"/>
          <w:szCs w:val="24"/>
        </w:rPr>
        <w:t>return</w:t>
      </w:r>
      <w:proofErr w:type="spellEnd"/>
      <w:r w:rsidRPr="006E64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E640E">
        <w:rPr>
          <w:rFonts w:ascii="Arial" w:hAnsi="Arial" w:cs="Arial"/>
          <w:sz w:val="24"/>
          <w:szCs w:val="24"/>
        </w:rPr>
        <w:t>conexao</w:t>
      </w:r>
      <w:proofErr w:type="spellEnd"/>
      <w:r w:rsidRPr="006E640E">
        <w:rPr>
          <w:rFonts w:ascii="Arial" w:hAnsi="Arial" w:cs="Arial"/>
          <w:sz w:val="24"/>
          <w:szCs w:val="24"/>
        </w:rPr>
        <w:t>;</w:t>
      </w:r>
    </w:p>
    <w:p w14:paraId="281664BB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ab/>
        <w:t>}</w:t>
      </w:r>
    </w:p>
    <w:p w14:paraId="7E2327B5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>}</w:t>
      </w:r>
    </w:p>
    <w:p w14:paraId="25B7396D" w14:textId="4AB9CB63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lastRenderedPageBreak/>
        <w:t>___________________________________________________________________</w:t>
      </w:r>
    </w:p>
    <w:p w14:paraId="0122C904" w14:textId="77777777" w:rsidR="006E640E" w:rsidRPr="006E640E" w:rsidRDefault="006E640E" w:rsidP="006E640E">
      <w:pPr>
        <w:rPr>
          <w:rFonts w:ascii="Arial" w:hAnsi="Arial" w:cs="Arial"/>
          <w:b/>
          <w:sz w:val="24"/>
          <w:szCs w:val="24"/>
        </w:rPr>
      </w:pPr>
    </w:p>
    <w:p w14:paraId="2E865DB2" w14:textId="77777777" w:rsidR="006E640E" w:rsidRPr="006E640E" w:rsidRDefault="006E640E" w:rsidP="006E640E">
      <w:pPr>
        <w:rPr>
          <w:rFonts w:ascii="Arial" w:hAnsi="Arial" w:cs="Arial"/>
          <w:b/>
          <w:sz w:val="24"/>
          <w:szCs w:val="24"/>
        </w:rPr>
      </w:pPr>
    </w:p>
    <w:p w14:paraId="73C534D4" w14:textId="77777777" w:rsidR="006E640E" w:rsidRPr="006E640E" w:rsidRDefault="006E640E" w:rsidP="006E640E">
      <w:pPr>
        <w:rPr>
          <w:rFonts w:ascii="Arial" w:hAnsi="Arial" w:cs="Arial"/>
          <w:b/>
          <w:sz w:val="24"/>
          <w:szCs w:val="24"/>
        </w:rPr>
      </w:pPr>
      <w:r w:rsidRPr="006E640E">
        <w:rPr>
          <w:rFonts w:ascii="Arial" w:hAnsi="Arial" w:cs="Arial"/>
          <w:b/>
          <w:sz w:val="24"/>
          <w:szCs w:val="24"/>
        </w:rPr>
        <w:t>Classe = Método Inserir e Consultar CLIENTE</w:t>
      </w:r>
    </w:p>
    <w:p w14:paraId="6F889313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>package sigma;</w:t>
      </w:r>
    </w:p>
    <w:p w14:paraId="657F3144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java.sql.Connection</w:t>
      </w:r>
      <w:proofErr w:type="spellEnd"/>
      <w:proofErr w:type="gram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5B91F729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java.sql.PreparedStatement</w:t>
      </w:r>
      <w:proofErr w:type="spellEnd"/>
      <w:proofErr w:type="gram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09C3CA99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java.sql.ResultSet</w:t>
      </w:r>
      <w:proofErr w:type="spellEnd"/>
      <w:proofErr w:type="gram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373FF5DF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java.sql.SQLException</w:t>
      </w:r>
      <w:proofErr w:type="spellEnd"/>
      <w:proofErr w:type="gram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2BC83EE2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java.sql.Statement</w:t>
      </w:r>
      <w:proofErr w:type="spellEnd"/>
      <w:proofErr w:type="gram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3C2139E5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>.ArrayList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61B6DF34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>.List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3F9DC600" w14:textId="77777777" w:rsidR="006E640E" w:rsidRPr="00F254D3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F254D3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254D3">
        <w:rPr>
          <w:rFonts w:ascii="Arial" w:hAnsi="Arial" w:cs="Arial"/>
          <w:sz w:val="24"/>
          <w:szCs w:val="24"/>
          <w:lang w:val="en-US"/>
        </w:rPr>
        <w:t>conexao.ConexaoBanco</w:t>
      </w:r>
      <w:proofErr w:type="spellEnd"/>
      <w:proofErr w:type="gramEnd"/>
      <w:r w:rsidRPr="00F254D3">
        <w:rPr>
          <w:rFonts w:ascii="Arial" w:hAnsi="Arial" w:cs="Arial"/>
          <w:sz w:val="24"/>
          <w:szCs w:val="24"/>
          <w:lang w:val="en-US"/>
        </w:rPr>
        <w:t>;</w:t>
      </w:r>
    </w:p>
    <w:p w14:paraId="22C1CE5C" w14:textId="77777777" w:rsidR="006E640E" w:rsidRPr="00F254D3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F254D3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r w:rsidRPr="00F254D3">
        <w:rPr>
          <w:rFonts w:ascii="Arial" w:hAnsi="Arial" w:cs="Arial"/>
          <w:sz w:val="24"/>
          <w:szCs w:val="24"/>
          <w:lang w:val="en-US"/>
        </w:rPr>
        <w:t>pooProjeto.Cliente</w:t>
      </w:r>
      <w:proofErr w:type="spellEnd"/>
      <w:r w:rsidRPr="00F254D3">
        <w:rPr>
          <w:rFonts w:ascii="Arial" w:hAnsi="Arial" w:cs="Arial"/>
          <w:sz w:val="24"/>
          <w:szCs w:val="24"/>
          <w:lang w:val="en-US"/>
        </w:rPr>
        <w:t>;</w:t>
      </w:r>
    </w:p>
    <w:p w14:paraId="00166988" w14:textId="77777777" w:rsidR="006E640E" w:rsidRPr="00F254D3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F254D3">
        <w:rPr>
          <w:rFonts w:ascii="Arial" w:hAnsi="Arial" w:cs="Arial"/>
          <w:sz w:val="24"/>
          <w:szCs w:val="24"/>
          <w:lang w:val="en-US"/>
        </w:rPr>
        <w:tab/>
      </w:r>
      <w:r w:rsidRPr="00F254D3">
        <w:rPr>
          <w:rFonts w:ascii="Arial" w:hAnsi="Arial" w:cs="Arial"/>
          <w:sz w:val="24"/>
          <w:szCs w:val="24"/>
          <w:lang w:val="en-US"/>
        </w:rPr>
        <w:tab/>
      </w:r>
    </w:p>
    <w:p w14:paraId="76DB2C2B" w14:textId="77777777" w:rsidR="006E640E" w:rsidRPr="00F254D3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F254D3">
        <w:rPr>
          <w:rFonts w:ascii="Arial" w:hAnsi="Arial" w:cs="Arial"/>
          <w:b/>
          <w:sz w:val="24"/>
          <w:szCs w:val="24"/>
          <w:lang w:val="en-US"/>
        </w:rPr>
        <w:t xml:space="preserve">public class </w:t>
      </w:r>
      <w:proofErr w:type="spellStart"/>
      <w:r w:rsidRPr="00F254D3">
        <w:rPr>
          <w:rFonts w:ascii="Arial" w:hAnsi="Arial" w:cs="Arial"/>
          <w:b/>
          <w:sz w:val="24"/>
          <w:szCs w:val="24"/>
          <w:lang w:val="en-US"/>
        </w:rPr>
        <w:t>RepositorioPessoa</w:t>
      </w:r>
      <w:proofErr w:type="spellEnd"/>
      <w:r w:rsidRPr="00F254D3">
        <w:rPr>
          <w:rFonts w:ascii="Arial" w:hAnsi="Arial" w:cs="Arial"/>
          <w:b/>
          <w:sz w:val="24"/>
          <w:szCs w:val="24"/>
          <w:lang w:val="en-US"/>
        </w:rPr>
        <w:t xml:space="preserve"> {</w:t>
      </w:r>
      <w:r w:rsidRPr="00F254D3">
        <w:rPr>
          <w:rFonts w:ascii="Arial" w:hAnsi="Arial" w:cs="Arial"/>
          <w:sz w:val="24"/>
          <w:szCs w:val="24"/>
          <w:lang w:val="en-US"/>
        </w:rPr>
        <w:tab/>
      </w:r>
    </w:p>
    <w:p w14:paraId="513A5C71" w14:textId="77777777" w:rsidR="006E640E" w:rsidRPr="00F254D3" w:rsidRDefault="006E640E" w:rsidP="006E640E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F254D3">
        <w:rPr>
          <w:rFonts w:ascii="Arial" w:hAnsi="Arial" w:cs="Arial"/>
          <w:sz w:val="24"/>
          <w:szCs w:val="24"/>
          <w:lang w:val="en-US"/>
        </w:rPr>
        <w:t xml:space="preserve">public </w:t>
      </w:r>
      <w:proofErr w:type="spellStart"/>
      <w:r w:rsidRPr="00F254D3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F254D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F254D3">
        <w:rPr>
          <w:rFonts w:ascii="Arial" w:hAnsi="Arial" w:cs="Arial"/>
          <w:sz w:val="24"/>
          <w:szCs w:val="24"/>
          <w:lang w:val="en-US"/>
        </w:rPr>
        <w:t>inserirPessoa</w:t>
      </w:r>
      <w:proofErr w:type="spellEnd"/>
      <w:r w:rsidRPr="00F254D3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F254D3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F254D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254D3">
        <w:rPr>
          <w:rFonts w:ascii="Arial" w:hAnsi="Arial" w:cs="Arial"/>
          <w:sz w:val="24"/>
          <w:szCs w:val="24"/>
          <w:lang w:val="en-US"/>
        </w:rPr>
        <w:t>pessoa</w:t>
      </w:r>
      <w:proofErr w:type="spellEnd"/>
      <w:r w:rsidRPr="00F254D3">
        <w:rPr>
          <w:rFonts w:ascii="Arial" w:hAnsi="Arial" w:cs="Arial"/>
          <w:sz w:val="24"/>
          <w:szCs w:val="24"/>
          <w:lang w:val="en-US"/>
        </w:rPr>
        <w:t xml:space="preserve">) throws </w:t>
      </w:r>
      <w:proofErr w:type="spellStart"/>
      <w:r w:rsidRPr="00F254D3">
        <w:rPr>
          <w:rFonts w:ascii="Arial" w:hAnsi="Arial" w:cs="Arial"/>
          <w:sz w:val="24"/>
          <w:szCs w:val="24"/>
          <w:lang w:val="en-US"/>
        </w:rPr>
        <w:t>ClassNotFoundException</w:t>
      </w:r>
      <w:proofErr w:type="spellEnd"/>
      <w:r w:rsidRPr="00F254D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254D3">
        <w:rPr>
          <w:rFonts w:ascii="Arial" w:hAnsi="Arial" w:cs="Arial"/>
          <w:sz w:val="24"/>
          <w:szCs w:val="24"/>
          <w:lang w:val="en-US"/>
        </w:rPr>
        <w:t>SQLException</w:t>
      </w:r>
      <w:proofErr w:type="spellEnd"/>
      <w:r w:rsidRPr="00F254D3">
        <w:rPr>
          <w:rFonts w:ascii="Arial" w:hAnsi="Arial" w:cs="Arial"/>
          <w:sz w:val="24"/>
          <w:szCs w:val="24"/>
          <w:lang w:val="en-US"/>
        </w:rPr>
        <w:t xml:space="preserve"> {</w:t>
      </w:r>
    </w:p>
    <w:p w14:paraId="46F9350A" w14:textId="77777777" w:rsidR="006E640E" w:rsidRPr="00F254D3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F254D3">
        <w:rPr>
          <w:rFonts w:ascii="Arial" w:hAnsi="Arial" w:cs="Arial"/>
          <w:sz w:val="24"/>
          <w:szCs w:val="24"/>
          <w:lang w:val="en-US"/>
        </w:rPr>
        <w:tab/>
        <w:t xml:space="preserve">Connection </w:t>
      </w:r>
      <w:proofErr w:type="spellStart"/>
      <w:r w:rsidRPr="00F254D3">
        <w:rPr>
          <w:rFonts w:ascii="Arial" w:hAnsi="Arial" w:cs="Arial"/>
          <w:sz w:val="24"/>
          <w:szCs w:val="24"/>
          <w:lang w:val="en-US"/>
        </w:rPr>
        <w:t>conexao</w:t>
      </w:r>
      <w:proofErr w:type="spellEnd"/>
      <w:r w:rsidRPr="00F254D3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F254D3">
        <w:rPr>
          <w:rFonts w:ascii="Arial" w:hAnsi="Arial" w:cs="Arial"/>
          <w:sz w:val="24"/>
          <w:szCs w:val="24"/>
          <w:lang w:val="en-US"/>
        </w:rPr>
        <w:t>ConexaoBanco.getConexao</w:t>
      </w:r>
      <w:proofErr w:type="spellEnd"/>
      <w:r w:rsidRPr="00F254D3">
        <w:rPr>
          <w:rFonts w:ascii="Arial" w:hAnsi="Arial" w:cs="Arial"/>
          <w:sz w:val="24"/>
          <w:szCs w:val="24"/>
          <w:lang w:val="en-US"/>
        </w:rPr>
        <w:t>();</w:t>
      </w:r>
      <w:r w:rsidRPr="00F254D3">
        <w:rPr>
          <w:rFonts w:ascii="Arial" w:hAnsi="Arial" w:cs="Arial"/>
          <w:sz w:val="24"/>
          <w:szCs w:val="24"/>
          <w:lang w:val="en-US"/>
        </w:rPr>
        <w:tab/>
      </w:r>
      <w:r w:rsidRPr="00F254D3">
        <w:rPr>
          <w:rFonts w:ascii="Arial" w:hAnsi="Arial" w:cs="Arial"/>
          <w:sz w:val="24"/>
          <w:szCs w:val="24"/>
          <w:lang w:val="en-US"/>
        </w:rPr>
        <w:tab/>
      </w:r>
      <w:r w:rsidRPr="00F254D3">
        <w:rPr>
          <w:rFonts w:ascii="Arial" w:hAnsi="Arial" w:cs="Arial"/>
          <w:sz w:val="24"/>
          <w:szCs w:val="24"/>
          <w:lang w:val="en-US"/>
        </w:rPr>
        <w:tab/>
      </w:r>
      <w:r w:rsidRPr="00F254D3">
        <w:rPr>
          <w:rFonts w:ascii="Arial" w:hAnsi="Arial" w:cs="Arial"/>
          <w:sz w:val="24"/>
          <w:szCs w:val="24"/>
          <w:lang w:val="en-US"/>
        </w:rPr>
        <w:tab/>
      </w:r>
    </w:p>
    <w:p w14:paraId="6174A03D" w14:textId="77777777" w:rsidR="006E640E" w:rsidRPr="00F254D3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F254D3">
        <w:rPr>
          <w:rFonts w:ascii="Arial" w:hAnsi="Arial" w:cs="Arial"/>
          <w:sz w:val="24"/>
          <w:szCs w:val="24"/>
          <w:lang w:val="en-US"/>
        </w:rPr>
        <w:t>String query = "INSERT INTO CLIENTE (</w:t>
      </w:r>
      <w:proofErr w:type="gramStart"/>
      <w:r w:rsidRPr="00F254D3">
        <w:rPr>
          <w:rFonts w:ascii="Arial" w:hAnsi="Arial" w:cs="Arial"/>
          <w:sz w:val="24"/>
          <w:szCs w:val="24"/>
          <w:lang w:val="en-US"/>
        </w:rPr>
        <w:t>IDCLIENTE,NOME</w:t>
      </w:r>
      <w:proofErr w:type="gramEnd"/>
      <w:r w:rsidRPr="00F254D3">
        <w:rPr>
          <w:rFonts w:ascii="Arial" w:hAnsi="Arial" w:cs="Arial"/>
          <w:sz w:val="24"/>
          <w:szCs w:val="24"/>
          <w:lang w:val="en-US"/>
        </w:rPr>
        <w:t>,TELEONE, EMAIL, ENDERECO) VALUES (?, ?, ?)";</w:t>
      </w:r>
    </w:p>
    <w:p w14:paraId="52343BAC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F254D3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PreparedStatement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stm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conexao.prepareStatement</w:t>
      </w:r>
      <w:proofErr w:type="spellEnd"/>
      <w:proofErr w:type="gramEnd"/>
      <w:r w:rsidRPr="006E640E">
        <w:rPr>
          <w:rFonts w:ascii="Arial" w:hAnsi="Arial" w:cs="Arial"/>
          <w:sz w:val="24"/>
          <w:szCs w:val="24"/>
          <w:lang w:val="en-US"/>
        </w:rPr>
        <w:t>(query);</w:t>
      </w:r>
    </w:p>
    <w:p w14:paraId="38E20476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int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= 1;</w:t>
      </w:r>
    </w:p>
    <w:p w14:paraId="51D1E793" w14:textId="77777777" w:rsidR="006E640E" w:rsidRPr="00F254D3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F254D3">
        <w:rPr>
          <w:rFonts w:ascii="Arial" w:hAnsi="Arial" w:cs="Arial"/>
          <w:sz w:val="24"/>
          <w:szCs w:val="24"/>
        </w:rPr>
        <w:t>stm.setString</w:t>
      </w:r>
      <w:proofErr w:type="spellEnd"/>
      <w:proofErr w:type="gramEnd"/>
      <w:r w:rsidRPr="00F254D3">
        <w:rPr>
          <w:rFonts w:ascii="Arial" w:hAnsi="Arial" w:cs="Arial"/>
          <w:sz w:val="24"/>
          <w:szCs w:val="24"/>
        </w:rPr>
        <w:t xml:space="preserve">(i++, </w:t>
      </w:r>
      <w:proofErr w:type="spellStart"/>
      <w:r w:rsidRPr="00F254D3">
        <w:rPr>
          <w:rFonts w:ascii="Arial" w:hAnsi="Arial" w:cs="Arial"/>
          <w:sz w:val="24"/>
          <w:szCs w:val="24"/>
        </w:rPr>
        <w:t>pessoa.getIdCliente</w:t>
      </w:r>
      <w:proofErr w:type="spellEnd"/>
      <w:r w:rsidRPr="00F254D3">
        <w:rPr>
          <w:rFonts w:ascii="Arial" w:hAnsi="Arial" w:cs="Arial"/>
          <w:sz w:val="24"/>
          <w:szCs w:val="24"/>
        </w:rPr>
        <w:t>());</w:t>
      </w:r>
    </w:p>
    <w:p w14:paraId="7CADE1E4" w14:textId="77777777" w:rsidR="006E640E" w:rsidRPr="00F254D3" w:rsidRDefault="006E640E" w:rsidP="006E640E">
      <w:pPr>
        <w:rPr>
          <w:rFonts w:ascii="Arial" w:hAnsi="Arial" w:cs="Arial"/>
          <w:sz w:val="24"/>
          <w:szCs w:val="24"/>
        </w:rPr>
      </w:pPr>
      <w:r w:rsidRPr="00F254D3">
        <w:rPr>
          <w:rFonts w:ascii="Arial" w:hAnsi="Arial" w:cs="Arial"/>
          <w:sz w:val="24"/>
          <w:szCs w:val="24"/>
        </w:rPr>
        <w:tab/>
      </w:r>
      <w:r w:rsidRPr="00F254D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F254D3">
        <w:rPr>
          <w:rFonts w:ascii="Arial" w:hAnsi="Arial" w:cs="Arial"/>
          <w:sz w:val="24"/>
          <w:szCs w:val="24"/>
        </w:rPr>
        <w:t>stm.setString</w:t>
      </w:r>
      <w:proofErr w:type="spellEnd"/>
      <w:proofErr w:type="gramEnd"/>
      <w:r w:rsidRPr="00F254D3">
        <w:rPr>
          <w:rFonts w:ascii="Arial" w:hAnsi="Arial" w:cs="Arial"/>
          <w:sz w:val="24"/>
          <w:szCs w:val="24"/>
        </w:rPr>
        <w:t xml:space="preserve">(i++, </w:t>
      </w:r>
      <w:proofErr w:type="spellStart"/>
      <w:r w:rsidRPr="00F254D3">
        <w:rPr>
          <w:rFonts w:ascii="Arial" w:hAnsi="Arial" w:cs="Arial"/>
          <w:sz w:val="24"/>
          <w:szCs w:val="24"/>
        </w:rPr>
        <w:t>pessoa.getNome</w:t>
      </w:r>
      <w:proofErr w:type="spellEnd"/>
      <w:r w:rsidRPr="00F254D3">
        <w:rPr>
          <w:rFonts w:ascii="Arial" w:hAnsi="Arial" w:cs="Arial"/>
          <w:sz w:val="24"/>
          <w:szCs w:val="24"/>
        </w:rPr>
        <w:t>());</w:t>
      </w:r>
    </w:p>
    <w:p w14:paraId="35BFF2D2" w14:textId="77777777" w:rsidR="006E640E" w:rsidRPr="00F254D3" w:rsidRDefault="006E640E" w:rsidP="006E640E">
      <w:pPr>
        <w:rPr>
          <w:rFonts w:ascii="Arial" w:hAnsi="Arial" w:cs="Arial"/>
          <w:sz w:val="24"/>
          <w:szCs w:val="24"/>
        </w:rPr>
      </w:pPr>
      <w:r w:rsidRPr="00F254D3">
        <w:rPr>
          <w:rFonts w:ascii="Arial" w:hAnsi="Arial" w:cs="Arial"/>
          <w:sz w:val="24"/>
          <w:szCs w:val="24"/>
        </w:rPr>
        <w:tab/>
      </w:r>
      <w:r w:rsidRPr="00F254D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F254D3">
        <w:rPr>
          <w:rFonts w:ascii="Arial" w:hAnsi="Arial" w:cs="Arial"/>
          <w:sz w:val="24"/>
          <w:szCs w:val="24"/>
        </w:rPr>
        <w:t>stm.setString</w:t>
      </w:r>
      <w:proofErr w:type="spellEnd"/>
      <w:proofErr w:type="gramEnd"/>
      <w:r w:rsidRPr="00F254D3">
        <w:rPr>
          <w:rFonts w:ascii="Arial" w:hAnsi="Arial" w:cs="Arial"/>
          <w:sz w:val="24"/>
          <w:szCs w:val="24"/>
        </w:rPr>
        <w:t xml:space="preserve">(i++, </w:t>
      </w:r>
      <w:proofErr w:type="spellStart"/>
      <w:r w:rsidRPr="00F254D3">
        <w:rPr>
          <w:rFonts w:ascii="Arial" w:hAnsi="Arial" w:cs="Arial"/>
          <w:sz w:val="24"/>
          <w:szCs w:val="24"/>
        </w:rPr>
        <w:t>pessoa.getTeleone</w:t>
      </w:r>
      <w:proofErr w:type="spellEnd"/>
      <w:r w:rsidRPr="00F254D3">
        <w:rPr>
          <w:rFonts w:ascii="Arial" w:hAnsi="Arial" w:cs="Arial"/>
          <w:sz w:val="24"/>
          <w:szCs w:val="24"/>
        </w:rPr>
        <w:t>());</w:t>
      </w:r>
    </w:p>
    <w:p w14:paraId="1FD33A08" w14:textId="77777777" w:rsidR="006E640E" w:rsidRPr="00F254D3" w:rsidRDefault="006E640E" w:rsidP="006E640E">
      <w:pPr>
        <w:rPr>
          <w:rFonts w:ascii="Arial" w:hAnsi="Arial" w:cs="Arial"/>
          <w:sz w:val="24"/>
          <w:szCs w:val="24"/>
        </w:rPr>
      </w:pPr>
      <w:r w:rsidRPr="00F254D3">
        <w:rPr>
          <w:rFonts w:ascii="Arial" w:hAnsi="Arial" w:cs="Arial"/>
          <w:sz w:val="24"/>
          <w:szCs w:val="24"/>
        </w:rPr>
        <w:tab/>
      </w:r>
      <w:r w:rsidRPr="00F254D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F254D3">
        <w:rPr>
          <w:rFonts w:ascii="Arial" w:hAnsi="Arial" w:cs="Arial"/>
          <w:sz w:val="24"/>
          <w:szCs w:val="24"/>
        </w:rPr>
        <w:t>stm.setString</w:t>
      </w:r>
      <w:proofErr w:type="spellEnd"/>
      <w:proofErr w:type="gramEnd"/>
      <w:r w:rsidRPr="00F254D3">
        <w:rPr>
          <w:rFonts w:ascii="Arial" w:hAnsi="Arial" w:cs="Arial"/>
          <w:sz w:val="24"/>
          <w:szCs w:val="24"/>
        </w:rPr>
        <w:t xml:space="preserve">(i++, </w:t>
      </w:r>
      <w:proofErr w:type="spellStart"/>
      <w:r w:rsidRPr="00F254D3">
        <w:rPr>
          <w:rFonts w:ascii="Arial" w:hAnsi="Arial" w:cs="Arial"/>
          <w:sz w:val="24"/>
          <w:szCs w:val="24"/>
        </w:rPr>
        <w:t>pessoa.getEmail</w:t>
      </w:r>
      <w:proofErr w:type="spellEnd"/>
      <w:r w:rsidRPr="00F254D3">
        <w:rPr>
          <w:rFonts w:ascii="Arial" w:hAnsi="Arial" w:cs="Arial"/>
          <w:sz w:val="24"/>
          <w:szCs w:val="24"/>
        </w:rPr>
        <w:t>());</w:t>
      </w:r>
    </w:p>
    <w:p w14:paraId="05661349" w14:textId="77777777" w:rsidR="006E640E" w:rsidRPr="00F254D3" w:rsidRDefault="006E640E" w:rsidP="006E640E">
      <w:pPr>
        <w:rPr>
          <w:rFonts w:ascii="Arial" w:hAnsi="Arial" w:cs="Arial"/>
          <w:sz w:val="24"/>
          <w:szCs w:val="24"/>
        </w:rPr>
      </w:pPr>
      <w:r w:rsidRPr="00F254D3">
        <w:rPr>
          <w:rFonts w:ascii="Arial" w:hAnsi="Arial" w:cs="Arial"/>
          <w:sz w:val="24"/>
          <w:szCs w:val="24"/>
        </w:rPr>
        <w:lastRenderedPageBreak/>
        <w:tab/>
      </w:r>
      <w:r w:rsidRPr="00F254D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F254D3">
        <w:rPr>
          <w:rFonts w:ascii="Arial" w:hAnsi="Arial" w:cs="Arial"/>
          <w:sz w:val="24"/>
          <w:szCs w:val="24"/>
        </w:rPr>
        <w:t>stm.setString</w:t>
      </w:r>
      <w:proofErr w:type="spellEnd"/>
      <w:proofErr w:type="gramEnd"/>
      <w:r w:rsidRPr="00F254D3">
        <w:rPr>
          <w:rFonts w:ascii="Arial" w:hAnsi="Arial" w:cs="Arial"/>
          <w:sz w:val="24"/>
          <w:szCs w:val="24"/>
        </w:rPr>
        <w:t xml:space="preserve">(i++, </w:t>
      </w:r>
      <w:proofErr w:type="spellStart"/>
      <w:r w:rsidRPr="00F254D3">
        <w:rPr>
          <w:rFonts w:ascii="Arial" w:hAnsi="Arial" w:cs="Arial"/>
          <w:sz w:val="24"/>
          <w:szCs w:val="24"/>
        </w:rPr>
        <w:t>pessoa.getEndereco</w:t>
      </w:r>
      <w:proofErr w:type="spellEnd"/>
      <w:r w:rsidRPr="00F254D3">
        <w:rPr>
          <w:rFonts w:ascii="Arial" w:hAnsi="Arial" w:cs="Arial"/>
          <w:sz w:val="24"/>
          <w:szCs w:val="24"/>
        </w:rPr>
        <w:t>());</w:t>
      </w:r>
    </w:p>
    <w:p w14:paraId="37FE8AD9" w14:textId="77777777" w:rsidR="006E640E" w:rsidRPr="00206F08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F254D3">
        <w:rPr>
          <w:rFonts w:ascii="Arial" w:hAnsi="Arial" w:cs="Arial"/>
          <w:sz w:val="24"/>
          <w:szCs w:val="24"/>
        </w:rPr>
        <w:tab/>
      </w:r>
      <w:r w:rsidRPr="00F254D3">
        <w:rPr>
          <w:rFonts w:ascii="Arial" w:hAnsi="Arial" w:cs="Arial"/>
          <w:sz w:val="24"/>
          <w:szCs w:val="24"/>
        </w:rPr>
        <w:tab/>
      </w:r>
      <w:r w:rsidRPr="00F254D3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206F08">
        <w:rPr>
          <w:rFonts w:ascii="Arial" w:hAnsi="Arial" w:cs="Arial"/>
          <w:sz w:val="24"/>
          <w:szCs w:val="24"/>
          <w:lang w:val="en-US"/>
        </w:rPr>
        <w:t>stm.executeUpdate</w:t>
      </w:r>
      <w:proofErr w:type="spellEnd"/>
      <w:proofErr w:type="gramEnd"/>
      <w:r w:rsidRPr="00206F08">
        <w:rPr>
          <w:rFonts w:ascii="Arial" w:hAnsi="Arial" w:cs="Arial"/>
          <w:sz w:val="24"/>
          <w:szCs w:val="24"/>
          <w:lang w:val="en-US"/>
        </w:rPr>
        <w:t>();</w:t>
      </w:r>
    </w:p>
    <w:p w14:paraId="3B216A91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206F08">
        <w:rPr>
          <w:rFonts w:ascii="Arial" w:hAnsi="Arial" w:cs="Arial"/>
          <w:sz w:val="24"/>
          <w:szCs w:val="24"/>
          <w:lang w:val="en-US"/>
        </w:rPr>
        <w:tab/>
      </w:r>
      <w:r w:rsidRPr="00206F08">
        <w:rPr>
          <w:rFonts w:ascii="Arial" w:hAnsi="Arial" w:cs="Arial"/>
          <w:sz w:val="24"/>
          <w:szCs w:val="24"/>
          <w:lang w:val="en-US"/>
        </w:rPr>
        <w:tab/>
      </w:r>
      <w:r w:rsidRPr="00206F08">
        <w:rPr>
          <w:rFonts w:ascii="Arial" w:hAnsi="Arial" w:cs="Arial"/>
          <w:sz w:val="24"/>
          <w:szCs w:val="24"/>
          <w:lang w:val="en-US"/>
        </w:rPr>
        <w:tab/>
      </w:r>
      <w:r w:rsidRPr="00206F08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conexao.close</w:t>
      </w:r>
      <w:proofErr w:type="spellEnd"/>
      <w:proofErr w:type="gramEnd"/>
      <w:r w:rsidRPr="006E640E">
        <w:rPr>
          <w:rFonts w:ascii="Arial" w:hAnsi="Arial" w:cs="Arial"/>
          <w:sz w:val="24"/>
          <w:szCs w:val="24"/>
          <w:lang w:val="en-US"/>
        </w:rPr>
        <w:t>();</w:t>
      </w:r>
    </w:p>
    <w:p w14:paraId="0C021E50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return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pessoa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;</w:t>
      </w:r>
    </w:p>
    <w:p w14:paraId="48518A2D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  }</w:t>
      </w:r>
    </w:p>
    <w:p w14:paraId="7B2EB324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>public List&lt;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consultarPessoas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) throws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ClassNotFoundException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SQLException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{</w:t>
      </w:r>
    </w:p>
    <w:p w14:paraId="499B6144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  <w:t xml:space="preserve">Connection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conexao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ConexaoBanco.getConexao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();</w:t>
      </w:r>
    </w:p>
    <w:p w14:paraId="68EF4AD6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>String query = "SELECT * FROM CLIENTE";</w:t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</w:r>
    </w:p>
    <w:p w14:paraId="3F16EB7A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 xml:space="preserve">Statement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stm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conexao.createStatement</w:t>
      </w:r>
      <w:proofErr w:type="spellEnd"/>
      <w:proofErr w:type="gramEnd"/>
      <w:r w:rsidRPr="006E640E">
        <w:rPr>
          <w:rFonts w:ascii="Arial" w:hAnsi="Arial" w:cs="Arial"/>
          <w:sz w:val="24"/>
          <w:szCs w:val="24"/>
          <w:lang w:val="en-US"/>
        </w:rPr>
        <w:t>();</w:t>
      </w:r>
    </w:p>
    <w:p w14:paraId="6D548B33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ResultSet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rs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stm.executeQuery</w:t>
      </w:r>
      <w:proofErr w:type="spellEnd"/>
      <w:proofErr w:type="gramEnd"/>
      <w:r w:rsidRPr="006E640E">
        <w:rPr>
          <w:rFonts w:ascii="Arial" w:hAnsi="Arial" w:cs="Arial"/>
          <w:sz w:val="24"/>
          <w:szCs w:val="24"/>
          <w:lang w:val="en-US"/>
        </w:rPr>
        <w:t>(query);</w:t>
      </w: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  <w:lang w:val="en-US"/>
        </w:rPr>
        <w:tab/>
      </w:r>
    </w:p>
    <w:p w14:paraId="5F6D023C" w14:textId="77777777" w:rsidR="006E640E" w:rsidRPr="006E640E" w:rsidRDefault="006E640E" w:rsidP="006E640E">
      <w:pPr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>List&lt;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pessoas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 xml:space="preserve"> = new 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ArrayList</w:t>
      </w:r>
      <w:proofErr w:type="spellEnd"/>
      <w:r w:rsidRPr="006E640E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6E640E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&gt;(</w:t>
      </w:r>
      <w:proofErr w:type="gramEnd"/>
      <w:r w:rsidRPr="006E640E">
        <w:rPr>
          <w:rFonts w:ascii="Arial" w:hAnsi="Arial" w:cs="Arial"/>
          <w:sz w:val="24"/>
          <w:szCs w:val="24"/>
          <w:lang w:val="en-US"/>
        </w:rPr>
        <w:t xml:space="preserve">); </w:t>
      </w:r>
    </w:p>
    <w:p w14:paraId="73FBA869" w14:textId="77777777" w:rsidR="006E640E" w:rsidRPr="006E640E" w:rsidRDefault="006E640E" w:rsidP="006E640E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6E640E">
        <w:rPr>
          <w:rFonts w:ascii="Arial" w:hAnsi="Arial" w:cs="Arial"/>
          <w:sz w:val="24"/>
          <w:szCs w:val="24"/>
          <w:lang w:val="en-US"/>
        </w:rPr>
        <w:t>while(</w:t>
      </w:r>
      <w:proofErr w:type="spellStart"/>
      <w:proofErr w:type="gramStart"/>
      <w:r w:rsidRPr="006E640E">
        <w:rPr>
          <w:rFonts w:ascii="Arial" w:hAnsi="Arial" w:cs="Arial"/>
          <w:sz w:val="24"/>
          <w:szCs w:val="24"/>
          <w:lang w:val="en-US"/>
        </w:rPr>
        <w:t>rs.next</w:t>
      </w:r>
      <w:proofErr w:type="spellEnd"/>
      <w:proofErr w:type="gramEnd"/>
      <w:r w:rsidRPr="006E640E">
        <w:rPr>
          <w:rFonts w:ascii="Arial" w:hAnsi="Arial" w:cs="Arial"/>
          <w:sz w:val="24"/>
          <w:szCs w:val="24"/>
          <w:lang w:val="en-US"/>
        </w:rPr>
        <w:t>()) {</w:t>
      </w:r>
    </w:p>
    <w:p w14:paraId="1878C493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  <w:lang w:val="en-US"/>
        </w:rPr>
        <w:tab/>
      </w:r>
      <w:r w:rsidRPr="006E640E">
        <w:rPr>
          <w:rFonts w:ascii="Arial" w:hAnsi="Arial" w:cs="Arial"/>
          <w:sz w:val="24"/>
          <w:szCs w:val="24"/>
        </w:rPr>
        <w:t xml:space="preserve">Cliente pessoa = new </w:t>
      </w:r>
      <w:proofErr w:type="gramStart"/>
      <w:r w:rsidRPr="006E640E">
        <w:rPr>
          <w:rFonts w:ascii="Arial" w:hAnsi="Arial" w:cs="Arial"/>
          <w:sz w:val="24"/>
          <w:szCs w:val="24"/>
        </w:rPr>
        <w:t>Cliente(</w:t>
      </w:r>
      <w:proofErr w:type="gramEnd"/>
      <w:r w:rsidRPr="006E640E">
        <w:rPr>
          <w:rFonts w:ascii="Arial" w:hAnsi="Arial" w:cs="Arial"/>
          <w:sz w:val="24"/>
          <w:szCs w:val="24"/>
        </w:rPr>
        <w:t>);</w:t>
      </w:r>
    </w:p>
    <w:p w14:paraId="6C19FBC3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E640E">
        <w:rPr>
          <w:rFonts w:ascii="Arial" w:hAnsi="Arial" w:cs="Arial"/>
          <w:sz w:val="24"/>
          <w:szCs w:val="24"/>
        </w:rPr>
        <w:t>pessoa.setIdCliente</w:t>
      </w:r>
      <w:proofErr w:type="spellEnd"/>
      <w:proofErr w:type="gramEnd"/>
      <w:r w:rsidRPr="006E640E">
        <w:rPr>
          <w:rFonts w:ascii="Arial" w:hAnsi="Arial" w:cs="Arial"/>
          <w:sz w:val="24"/>
          <w:szCs w:val="24"/>
        </w:rPr>
        <w:t>(</w:t>
      </w:r>
      <w:proofErr w:type="spellStart"/>
      <w:r w:rsidRPr="006E640E">
        <w:rPr>
          <w:rFonts w:ascii="Arial" w:hAnsi="Arial" w:cs="Arial"/>
          <w:sz w:val="24"/>
          <w:szCs w:val="24"/>
        </w:rPr>
        <w:t>rs.getInt</w:t>
      </w:r>
      <w:proofErr w:type="spellEnd"/>
      <w:r w:rsidRPr="006E640E">
        <w:rPr>
          <w:rFonts w:ascii="Arial" w:hAnsi="Arial" w:cs="Arial"/>
          <w:sz w:val="24"/>
          <w:szCs w:val="24"/>
        </w:rPr>
        <w:t>("IDCLIENTE"));</w:t>
      </w:r>
    </w:p>
    <w:p w14:paraId="3BDC692B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E640E">
        <w:rPr>
          <w:rFonts w:ascii="Arial" w:hAnsi="Arial" w:cs="Arial"/>
          <w:sz w:val="24"/>
          <w:szCs w:val="24"/>
        </w:rPr>
        <w:t>pessoa.setNome</w:t>
      </w:r>
      <w:proofErr w:type="spellEnd"/>
      <w:proofErr w:type="gramEnd"/>
      <w:r w:rsidRPr="006E640E">
        <w:rPr>
          <w:rFonts w:ascii="Arial" w:hAnsi="Arial" w:cs="Arial"/>
          <w:sz w:val="24"/>
          <w:szCs w:val="24"/>
        </w:rPr>
        <w:t>(</w:t>
      </w:r>
      <w:proofErr w:type="spellStart"/>
      <w:r w:rsidRPr="006E640E">
        <w:rPr>
          <w:rFonts w:ascii="Arial" w:hAnsi="Arial" w:cs="Arial"/>
          <w:sz w:val="24"/>
          <w:szCs w:val="24"/>
        </w:rPr>
        <w:t>rs.getString</w:t>
      </w:r>
      <w:proofErr w:type="spellEnd"/>
      <w:r w:rsidRPr="006E640E">
        <w:rPr>
          <w:rFonts w:ascii="Arial" w:hAnsi="Arial" w:cs="Arial"/>
          <w:sz w:val="24"/>
          <w:szCs w:val="24"/>
        </w:rPr>
        <w:t>("NOME"));</w:t>
      </w:r>
    </w:p>
    <w:p w14:paraId="11BB5DE2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E640E">
        <w:rPr>
          <w:rFonts w:ascii="Arial" w:hAnsi="Arial" w:cs="Arial"/>
          <w:sz w:val="24"/>
          <w:szCs w:val="24"/>
        </w:rPr>
        <w:t>pessoa.setTelefonel</w:t>
      </w:r>
      <w:proofErr w:type="spellEnd"/>
      <w:proofErr w:type="gramEnd"/>
      <w:r w:rsidRPr="006E640E">
        <w:rPr>
          <w:rFonts w:ascii="Arial" w:hAnsi="Arial" w:cs="Arial"/>
          <w:sz w:val="24"/>
          <w:szCs w:val="24"/>
        </w:rPr>
        <w:t>(</w:t>
      </w:r>
      <w:proofErr w:type="spellStart"/>
      <w:r w:rsidRPr="006E640E">
        <w:rPr>
          <w:rFonts w:ascii="Arial" w:hAnsi="Arial" w:cs="Arial"/>
          <w:sz w:val="24"/>
          <w:szCs w:val="24"/>
        </w:rPr>
        <w:t>rs.getString</w:t>
      </w:r>
      <w:proofErr w:type="spellEnd"/>
      <w:r w:rsidRPr="006E640E">
        <w:rPr>
          <w:rFonts w:ascii="Arial" w:hAnsi="Arial" w:cs="Arial"/>
          <w:sz w:val="24"/>
          <w:szCs w:val="24"/>
        </w:rPr>
        <w:t>(“TELEEFONE”));</w:t>
      </w:r>
    </w:p>
    <w:p w14:paraId="5C0D509C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E640E">
        <w:rPr>
          <w:rFonts w:ascii="Arial" w:hAnsi="Arial" w:cs="Arial"/>
          <w:sz w:val="24"/>
          <w:szCs w:val="24"/>
        </w:rPr>
        <w:t>pessoa.setEmail</w:t>
      </w:r>
      <w:proofErr w:type="spellEnd"/>
      <w:proofErr w:type="gramEnd"/>
      <w:r w:rsidRPr="006E640E">
        <w:rPr>
          <w:rFonts w:ascii="Arial" w:hAnsi="Arial" w:cs="Arial"/>
          <w:sz w:val="24"/>
          <w:szCs w:val="24"/>
        </w:rPr>
        <w:t>(</w:t>
      </w:r>
      <w:proofErr w:type="spellStart"/>
      <w:r w:rsidRPr="006E640E">
        <w:rPr>
          <w:rFonts w:ascii="Arial" w:hAnsi="Arial" w:cs="Arial"/>
          <w:sz w:val="24"/>
          <w:szCs w:val="24"/>
        </w:rPr>
        <w:t>rs.getString</w:t>
      </w:r>
      <w:proofErr w:type="spellEnd"/>
      <w:r w:rsidRPr="006E640E">
        <w:rPr>
          <w:rFonts w:ascii="Arial" w:hAnsi="Arial" w:cs="Arial"/>
          <w:sz w:val="24"/>
          <w:szCs w:val="24"/>
        </w:rPr>
        <w:t>("EMAIL"));</w:t>
      </w:r>
    </w:p>
    <w:p w14:paraId="05DA62A4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E640E">
        <w:rPr>
          <w:rFonts w:ascii="Arial" w:hAnsi="Arial" w:cs="Arial"/>
          <w:sz w:val="24"/>
          <w:szCs w:val="24"/>
        </w:rPr>
        <w:t>pessoa.setEndereco</w:t>
      </w:r>
      <w:proofErr w:type="spellEnd"/>
      <w:proofErr w:type="gramEnd"/>
      <w:r w:rsidRPr="006E640E">
        <w:rPr>
          <w:rFonts w:ascii="Arial" w:hAnsi="Arial" w:cs="Arial"/>
          <w:sz w:val="24"/>
          <w:szCs w:val="24"/>
        </w:rPr>
        <w:t>(</w:t>
      </w:r>
      <w:proofErr w:type="spellStart"/>
      <w:r w:rsidRPr="006E640E">
        <w:rPr>
          <w:rFonts w:ascii="Arial" w:hAnsi="Arial" w:cs="Arial"/>
          <w:sz w:val="24"/>
          <w:szCs w:val="24"/>
        </w:rPr>
        <w:t>rs.getString</w:t>
      </w:r>
      <w:proofErr w:type="spellEnd"/>
      <w:r w:rsidRPr="006E640E">
        <w:rPr>
          <w:rFonts w:ascii="Arial" w:hAnsi="Arial" w:cs="Arial"/>
          <w:sz w:val="24"/>
          <w:szCs w:val="24"/>
        </w:rPr>
        <w:t>("ENDERECO"));</w:t>
      </w:r>
      <w:r w:rsidRPr="006E640E">
        <w:rPr>
          <w:rFonts w:ascii="Arial" w:hAnsi="Arial" w:cs="Arial"/>
          <w:sz w:val="24"/>
          <w:szCs w:val="24"/>
        </w:rPr>
        <w:tab/>
      </w:r>
    </w:p>
    <w:p w14:paraId="2606EB9F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proofErr w:type="spellStart"/>
      <w:r w:rsidRPr="006E640E">
        <w:rPr>
          <w:rFonts w:ascii="Arial" w:hAnsi="Arial" w:cs="Arial"/>
          <w:sz w:val="24"/>
          <w:szCs w:val="24"/>
        </w:rPr>
        <w:t>pessoas.add</w:t>
      </w:r>
      <w:proofErr w:type="spellEnd"/>
      <w:r w:rsidRPr="006E640E">
        <w:rPr>
          <w:rFonts w:ascii="Arial" w:hAnsi="Arial" w:cs="Arial"/>
          <w:sz w:val="24"/>
          <w:szCs w:val="24"/>
        </w:rPr>
        <w:t>(pessoa);</w:t>
      </w:r>
    </w:p>
    <w:p w14:paraId="7289F585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>}</w:t>
      </w:r>
      <w:r w:rsidRPr="006E640E">
        <w:rPr>
          <w:rFonts w:ascii="Arial" w:hAnsi="Arial" w:cs="Arial"/>
          <w:sz w:val="24"/>
          <w:szCs w:val="24"/>
        </w:rPr>
        <w:tab/>
      </w:r>
      <w:r w:rsidRPr="006E640E">
        <w:rPr>
          <w:rFonts w:ascii="Arial" w:hAnsi="Arial" w:cs="Arial"/>
          <w:sz w:val="24"/>
          <w:szCs w:val="24"/>
        </w:rPr>
        <w:tab/>
      </w:r>
    </w:p>
    <w:p w14:paraId="319CE973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6E640E">
        <w:rPr>
          <w:rFonts w:ascii="Arial" w:hAnsi="Arial" w:cs="Arial"/>
          <w:sz w:val="24"/>
          <w:szCs w:val="24"/>
        </w:rPr>
        <w:t>conexao.close</w:t>
      </w:r>
      <w:proofErr w:type="spellEnd"/>
      <w:proofErr w:type="gramEnd"/>
      <w:r w:rsidRPr="006E640E">
        <w:rPr>
          <w:rFonts w:ascii="Arial" w:hAnsi="Arial" w:cs="Arial"/>
          <w:sz w:val="24"/>
          <w:szCs w:val="24"/>
        </w:rPr>
        <w:t>();</w:t>
      </w:r>
      <w:r w:rsidRPr="006E640E">
        <w:rPr>
          <w:rFonts w:ascii="Arial" w:hAnsi="Arial" w:cs="Arial"/>
          <w:sz w:val="24"/>
          <w:szCs w:val="24"/>
        </w:rPr>
        <w:tab/>
      </w:r>
    </w:p>
    <w:p w14:paraId="6BB4BD9C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proofErr w:type="spellStart"/>
      <w:r w:rsidRPr="006E640E">
        <w:rPr>
          <w:rFonts w:ascii="Arial" w:hAnsi="Arial" w:cs="Arial"/>
          <w:sz w:val="24"/>
          <w:szCs w:val="24"/>
        </w:rPr>
        <w:t>return</w:t>
      </w:r>
      <w:proofErr w:type="spellEnd"/>
      <w:r w:rsidRPr="006E640E">
        <w:rPr>
          <w:rFonts w:ascii="Arial" w:hAnsi="Arial" w:cs="Arial"/>
          <w:sz w:val="24"/>
          <w:szCs w:val="24"/>
        </w:rPr>
        <w:t xml:space="preserve"> pessoas;</w:t>
      </w:r>
    </w:p>
    <w:p w14:paraId="0FDB0BE7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ab/>
        <w:t>}</w:t>
      </w:r>
      <w:r w:rsidRPr="006E640E">
        <w:rPr>
          <w:rFonts w:ascii="Arial" w:hAnsi="Arial" w:cs="Arial"/>
          <w:sz w:val="24"/>
          <w:szCs w:val="24"/>
        </w:rPr>
        <w:tab/>
      </w:r>
    </w:p>
    <w:p w14:paraId="616444B4" w14:textId="77777777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>}</w:t>
      </w:r>
    </w:p>
    <w:p w14:paraId="5EAC9889" w14:textId="69AC91F9" w:rsidR="006E640E" w:rsidRPr="006E640E" w:rsidRDefault="006E640E" w:rsidP="006E640E">
      <w:pPr>
        <w:rPr>
          <w:rFonts w:ascii="Arial" w:hAnsi="Arial" w:cs="Arial"/>
          <w:sz w:val="24"/>
          <w:szCs w:val="24"/>
        </w:rPr>
      </w:pPr>
      <w:r w:rsidRPr="006E640E">
        <w:rPr>
          <w:rFonts w:ascii="Arial" w:hAnsi="Arial" w:cs="Arial"/>
          <w:sz w:val="24"/>
          <w:szCs w:val="24"/>
        </w:rPr>
        <w:t>___________________________________________________________________</w:t>
      </w:r>
    </w:p>
    <w:p w14:paraId="5F51DE94" w14:textId="77777777" w:rsidR="006551EF" w:rsidRDefault="006551EF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D50DACA" w14:textId="77777777" w:rsid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9964299" w14:textId="77777777" w:rsid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9FE220C" w14:textId="77777777" w:rsid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E605C38" w14:textId="77777777" w:rsid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DDAF90F" w14:textId="77777777" w:rsidR="00EA571E" w:rsidRDefault="00EA571E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B7E1858" w14:textId="51BEC010" w:rsidR="00A42ED9" w:rsidRDefault="005907DF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 TERMOS EM INGLÊS</w:t>
      </w:r>
    </w:p>
    <w:p w14:paraId="522D3B05" w14:textId="2C3E16BE" w:rsid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4FBA85A" w14:textId="77777777" w:rsidR="00A42ED9" w:rsidRDefault="00A42ED9" w:rsidP="00A42ED9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Termos em inglês utilizados no artefato do projeto</w:t>
      </w:r>
    </w:p>
    <w:p w14:paraId="64FB4E63" w14:textId="77777777" w:rsidR="00A42ED9" w:rsidRDefault="00A42ED9" w:rsidP="00A42ED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AC7A6D0" w14:textId="77777777" w:rsidR="00A42ED9" w:rsidRDefault="00A42ED9" w:rsidP="00A42ED9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Chat: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Um chat é um programa de computador que usa inteligência artificial para conversar com as pessoas por meio de uma interface de bate papo.</w:t>
      </w:r>
    </w:p>
    <w:p w14:paraId="4528F5DF" w14:textId="77777777" w:rsidR="00A42ED9" w:rsidRDefault="00A42ED9" w:rsidP="00A42ED9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Not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Null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Not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Null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é uma expressão usada em um banco de dados para indicar que um campo ou coluna não pode ser deixado vazio ou em branco. Em outras palavras, é uma restrição que que impede dados em branco ou nulos sejam inseridos em um determinado campo.</w:t>
      </w:r>
    </w:p>
    <w:p w14:paraId="0EAE954B" w14:textId="77777777" w:rsidR="00A42ED9" w:rsidRDefault="00A42ED9" w:rsidP="00A42ED9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Primary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Key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Primary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Key significa "chave principal" em português. Este é um termo usado para identificar exclusivamente cada registro em uma tabela em um banco de dados. Uma chave primária consiste em um ou mais campos não repetidos que garantem a integridade dos dados.</w:t>
      </w:r>
    </w:p>
    <w:p w14:paraId="5C7AF0C9" w14:textId="77777777" w:rsidR="00A42ED9" w:rsidRDefault="00A42ED9" w:rsidP="00A42ED9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Foreign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Foreign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significa "estrangeiro" em português. Em um banco de dados, esse é o termo usado para denotar uma chave de referência, que é um campo em uma tabela relacionado à chave primária de outra tabela. </w:t>
      </w:r>
    </w:p>
    <w:p w14:paraId="620784AB" w14:textId="77777777" w:rsidR="00481E2D" w:rsidRDefault="00481E2D" w:rsidP="00481E2D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Create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Create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significa "criar" em português. É um verbo muito utilizado em contextos tecnológicos e de programação para criar novos arquivos, pastas, bancos de dados, sites, entre outros. </w:t>
      </w:r>
    </w:p>
    <w:p w14:paraId="5579851D" w14:textId="77777777" w:rsidR="00481E2D" w:rsidRDefault="00481E2D" w:rsidP="00481E2D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Table</w:t>
      </w:r>
      <w:proofErr w:type="spellEnd"/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Table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significa "mesa" em português. É usado em bancos de dados para descrever uma estrutura de dados que contém informações organizadas em linhas e colunas.</w:t>
      </w:r>
    </w:p>
    <w:p w14:paraId="041A0E11" w14:textId="77777777" w:rsidR="006551EF" w:rsidRDefault="006551EF" w:rsidP="006551EF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D26AC81" w14:textId="77777777" w:rsidR="00463711" w:rsidRDefault="00463711" w:rsidP="006551EF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36411EC" w14:textId="77777777" w:rsidR="00463711" w:rsidRDefault="00463711" w:rsidP="006551EF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0E01FAE" w14:textId="77777777" w:rsidR="00463711" w:rsidRDefault="00463711" w:rsidP="006551EF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8DD01A4" w14:textId="77777777" w:rsidR="00463711" w:rsidRDefault="00463711" w:rsidP="006551EF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687A121" w14:textId="77777777" w:rsidR="00463711" w:rsidRDefault="00463711" w:rsidP="006551EF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E55EF67" w14:textId="77777777" w:rsidR="007D4DF9" w:rsidRDefault="007D4DF9" w:rsidP="006551EF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0FC98C4" w14:textId="357400F8" w:rsidR="00A7021A" w:rsidRPr="009B1230" w:rsidRDefault="00770A13" w:rsidP="006551EF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6</w:t>
      </w:r>
      <w:r w:rsidR="007107C9" w:rsidRPr="009B1230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 w:rsidR="00A7021A" w:rsidRPr="009B1230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E47549" w:rsidRPr="009B1230">
        <w:rPr>
          <w:rFonts w:ascii="Arial" w:hAnsi="Arial" w:cs="Arial"/>
          <w:b/>
          <w:color w:val="000000" w:themeColor="text1"/>
          <w:sz w:val="24"/>
          <w:szCs w:val="24"/>
        </w:rPr>
        <w:t>CRONOGRAMA</w:t>
      </w:r>
    </w:p>
    <w:p w14:paraId="297F9B87" w14:textId="1421E922" w:rsidR="00F42899" w:rsidRPr="009B1230" w:rsidRDefault="00F42899" w:rsidP="009B123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E51A10A" w14:textId="76292BB5" w:rsidR="00770A13" w:rsidRDefault="00463711" w:rsidP="00770A13">
      <w:pPr>
        <w:spacing w:after="0"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3EF486D0" wp14:editId="283503D5">
            <wp:extent cx="5762625" cy="80772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C7C5" w14:textId="77777777" w:rsidR="00463711" w:rsidRDefault="00463711" w:rsidP="00770A13">
      <w:pPr>
        <w:spacing w:after="0"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224B33A" w14:textId="1749611B" w:rsidR="00463711" w:rsidRDefault="00BD7FCC" w:rsidP="00770A13">
      <w:pPr>
        <w:spacing w:after="0"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7. TECNOLOGIAS UTILIZADAS</w:t>
      </w:r>
    </w:p>
    <w:p w14:paraId="0E206C33" w14:textId="6B470F81" w:rsidR="00BD7FCC" w:rsidRPr="00945A85" w:rsidRDefault="00BD7FCC" w:rsidP="00945A85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cs="Arial"/>
          <w:bCs/>
          <w:color w:val="000000" w:themeColor="text1"/>
          <w:sz w:val="24"/>
          <w:szCs w:val="24"/>
        </w:rPr>
      </w:pPr>
      <w:r w:rsidRPr="00945A85">
        <w:rPr>
          <w:rFonts w:ascii="Arial" w:hAnsi="Arial" w:cs="Arial"/>
          <w:b/>
          <w:color w:val="000000" w:themeColor="text1"/>
          <w:sz w:val="24"/>
          <w:szCs w:val="24"/>
        </w:rPr>
        <w:t>Br Modelo</w:t>
      </w:r>
    </w:p>
    <w:p w14:paraId="66F9FA6B" w14:textId="1CABD37D" w:rsidR="00BD7FCC" w:rsidRPr="00945A85" w:rsidRDefault="00BD7FCC" w:rsidP="00945A85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cs="Arial"/>
          <w:bCs/>
          <w:color w:val="000000" w:themeColor="text1"/>
          <w:sz w:val="24"/>
          <w:szCs w:val="24"/>
        </w:rPr>
      </w:pPr>
      <w:r w:rsidRPr="00945A85">
        <w:rPr>
          <w:rFonts w:ascii="Arial" w:hAnsi="Arial" w:cs="Arial"/>
          <w:b/>
          <w:color w:val="000000" w:themeColor="text1"/>
          <w:sz w:val="24"/>
          <w:szCs w:val="24"/>
        </w:rPr>
        <w:t>MySQL</w:t>
      </w:r>
    </w:p>
    <w:p w14:paraId="0BBBE702" w14:textId="202ABAA8" w:rsidR="00BD7FCC" w:rsidRPr="00945A85" w:rsidRDefault="00206F08" w:rsidP="00945A85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cs="Arial"/>
          <w:bCs/>
          <w:color w:val="000000" w:themeColor="text1"/>
          <w:sz w:val="24"/>
          <w:szCs w:val="24"/>
        </w:rPr>
      </w:pPr>
      <w:proofErr w:type="spellStart"/>
      <w:r w:rsidRPr="00945A85">
        <w:rPr>
          <w:rFonts w:ascii="Arial" w:hAnsi="Arial" w:cs="Arial"/>
          <w:b/>
          <w:color w:val="000000" w:themeColor="text1"/>
          <w:sz w:val="24"/>
          <w:szCs w:val="24"/>
        </w:rPr>
        <w:t>Sketchware</w:t>
      </w:r>
      <w:proofErr w:type="spellEnd"/>
      <w:r w:rsidRPr="00945A85">
        <w:rPr>
          <w:rFonts w:ascii="Arial" w:hAnsi="Arial" w:cs="Arial"/>
          <w:b/>
          <w:color w:val="000000" w:themeColor="text1"/>
          <w:sz w:val="24"/>
          <w:szCs w:val="24"/>
        </w:rPr>
        <w:t xml:space="preserve"> Pro</w:t>
      </w:r>
    </w:p>
    <w:p w14:paraId="3FB661DF" w14:textId="22477D00" w:rsidR="00AA6053" w:rsidRPr="00945A85" w:rsidRDefault="00AA6053" w:rsidP="00945A85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945A85">
        <w:rPr>
          <w:rFonts w:ascii="Arial" w:hAnsi="Arial" w:cs="Arial"/>
          <w:b/>
          <w:color w:val="000000" w:themeColor="text1"/>
          <w:sz w:val="24"/>
          <w:szCs w:val="24"/>
        </w:rPr>
        <w:t>Discord</w:t>
      </w:r>
      <w:proofErr w:type="spellEnd"/>
    </w:p>
    <w:p w14:paraId="0AA18365" w14:textId="2B9324CB" w:rsidR="00AA6053" w:rsidRPr="00945A85" w:rsidRDefault="00AA6053" w:rsidP="00945A85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 w:rsidRPr="00945A85">
        <w:rPr>
          <w:rFonts w:ascii="Arial" w:hAnsi="Arial" w:cs="Arial"/>
          <w:b/>
          <w:color w:val="000000" w:themeColor="text1"/>
          <w:sz w:val="24"/>
          <w:szCs w:val="24"/>
        </w:rPr>
        <w:t>Eclipse</w:t>
      </w:r>
    </w:p>
    <w:p w14:paraId="439A95E0" w14:textId="11AEC182" w:rsidR="00AA6053" w:rsidRPr="00945A85" w:rsidRDefault="00AA6053" w:rsidP="00945A85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 w:rsidRPr="00945A85">
        <w:rPr>
          <w:rFonts w:ascii="Arial" w:hAnsi="Arial" w:cs="Arial"/>
          <w:b/>
          <w:color w:val="000000" w:themeColor="text1"/>
          <w:sz w:val="24"/>
          <w:szCs w:val="24"/>
        </w:rPr>
        <w:t>GitHub</w:t>
      </w:r>
    </w:p>
    <w:p w14:paraId="784253F1" w14:textId="6F3D3DD0" w:rsidR="00807A10" w:rsidRPr="00945A85" w:rsidRDefault="00807A10" w:rsidP="00945A85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945A85">
        <w:rPr>
          <w:rFonts w:ascii="Arial" w:hAnsi="Arial" w:cs="Arial"/>
          <w:b/>
          <w:color w:val="000000" w:themeColor="text1"/>
          <w:sz w:val="24"/>
          <w:szCs w:val="24"/>
        </w:rPr>
        <w:t>Canva</w:t>
      </w:r>
      <w:proofErr w:type="spellEnd"/>
    </w:p>
    <w:p w14:paraId="1B793CB7" w14:textId="0D2F283B" w:rsidR="00807A10" w:rsidRPr="00945A85" w:rsidRDefault="00807A10" w:rsidP="00945A85">
      <w:pPr>
        <w:pStyle w:val="PargrafodaLista"/>
        <w:numPr>
          <w:ilvl w:val="0"/>
          <w:numId w:val="11"/>
        </w:numPr>
        <w:spacing w:after="0"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 w:rsidRPr="00945A85">
        <w:rPr>
          <w:rFonts w:ascii="Arial" w:hAnsi="Arial" w:cs="Arial"/>
          <w:b/>
          <w:color w:val="000000" w:themeColor="text1"/>
          <w:sz w:val="24"/>
          <w:szCs w:val="24"/>
        </w:rPr>
        <w:t>Vegas</w:t>
      </w:r>
    </w:p>
    <w:p w14:paraId="2434AED6" w14:textId="77777777" w:rsidR="00BD7FCC" w:rsidRPr="00206F08" w:rsidRDefault="00BD7FCC" w:rsidP="00770A13">
      <w:pPr>
        <w:spacing w:after="0" w:line="360" w:lineRule="auto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4360C567" w14:textId="77777777" w:rsidR="00BD7FCC" w:rsidRDefault="00BD7FCC" w:rsidP="00770A13">
      <w:pPr>
        <w:spacing w:after="0"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47FACFA" w14:textId="1423FAFF" w:rsidR="00EB2B80" w:rsidRDefault="00BD7FCC" w:rsidP="00770A13">
      <w:pPr>
        <w:spacing w:after="0"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8</w:t>
      </w:r>
      <w:r w:rsidR="00770A13">
        <w:rPr>
          <w:rFonts w:ascii="Arial" w:hAnsi="Arial" w:cs="Arial"/>
          <w:b/>
          <w:color w:val="000000" w:themeColor="text1"/>
          <w:sz w:val="24"/>
          <w:szCs w:val="24"/>
        </w:rPr>
        <w:t xml:space="preserve">. </w:t>
      </w:r>
      <w:r w:rsidR="001D5B77" w:rsidRPr="009B1230">
        <w:rPr>
          <w:rFonts w:ascii="Arial" w:hAnsi="Arial" w:cs="Arial"/>
          <w:b/>
          <w:color w:val="000000" w:themeColor="text1"/>
          <w:sz w:val="24"/>
          <w:szCs w:val="24"/>
        </w:rPr>
        <w:t>REFERÊNCIAS</w:t>
      </w:r>
    </w:p>
    <w:p w14:paraId="1309B234" w14:textId="77777777" w:rsidR="00564DC5" w:rsidRPr="009B1230" w:rsidRDefault="00564DC5" w:rsidP="00E5272E">
      <w:pPr>
        <w:spacing w:after="0" w:line="360" w:lineRule="auto"/>
        <w:ind w:firstLine="709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9289575" w14:textId="543D1325" w:rsidR="00E87A88" w:rsidRDefault="00564DC5" w:rsidP="00E527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PRESSMAN</w:t>
      </w:r>
      <w:r w:rsidR="00F55B1F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Roger</w:t>
      </w:r>
      <w:r w:rsidR="00F55B1F">
        <w:rPr>
          <w:rFonts w:ascii="Arial" w:hAnsi="Arial" w:cs="Arial"/>
          <w:color w:val="000000" w:themeColor="text1"/>
          <w:sz w:val="24"/>
          <w:szCs w:val="24"/>
        </w:rPr>
        <w:t xml:space="preserve"> S. - </w:t>
      </w:r>
      <w:r w:rsidR="00F55B1F" w:rsidRPr="00F55B1F">
        <w:rPr>
          <w:rFonts w:ascii="Arial" w:hAnsi="Arial" w:cs="Arial"/>
          <w:b/>
          <w:bCs/>
          <w:color w:val="000000" w:themeColor="text1"/>
          <w:sz w:val="24"/>
          <w:szCs w:val="24"/>
        </w:rPr>
        <w:t>Engenharia de Software</w:t>
      </w:r>
      <w:r w:rsidR="00F55B1F">
        <w:rPr>
          <w:rFonts w:ascii="Arial" w:hAnsi="Arial" w:cs="Arial"/>
          <w:color w:val="000000" w:themeColor="text1"/>
          <w:sz w:val="24"/>
          <w:szCs w:val="24"/>
        </w:rPr>
        <w:t xml:space="preserve">: Uma Abordagem Profissional, 7ª edição, </w:t>
      </w:r>
      <w:r>
        <w:rPr>
          <w:rFonts w:ascii="Arial" w:hAnsi="Arial" w:cs="Arial"/>
          <w:color w:val="000000" w:themeColor="text1"/>
          <w:sz w:val="24"/>
          <w:szCs w:val="24"/>
        </w:rPr>
        <w:t>McGraw</w:t>
      </w:r>
      <w:r w:rsidR="00F55B1F">
        <w:rPr>
          <w:rFonts w:ascii="Arial" w:hAnsi="Arial" w:cs="Arial"/>
          <w:color w:val="000000" w:themeColor="text1"/>
          <w:sz w:val="24"/>
          <w:szCs w:val="24"/>
        </w:rPr>
        <w:t xml:space="preserve"> Hill, 2011.</w:t>
      </w:r>
    </w:p>
    <w:p w14:paraId="5D8FFE84" w14:textId="77777777" w:rsidR="003038FE" w:rsidRPr="00206F08" w:rsidRDefault="003038FE" w:rsidP="00E527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C26750F" w14:textId="1E988E18" w:rsidR="00F55B1F" w:rsidRDefault="00564DC5" w:rsidP="00E527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WIEGERS</w:t>
      </w:r>
      <w:r w:rsidR="00F55B1F" w:rsidRPr="00F55B1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, Karl E., </w:t>
      </w:r>
      <w:r w:rsidR="00A11165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- </w:t>
      </w:r>
      <w:r w:rsidR="00F55B1F" w:rsidRPr="00F55B1F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>Software Requirement’s</w:t>
      </w:r>
      <w:r w:rsidR="00F55B1F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, 3ª </w:t>
      </w:r>
      <w:proofErr w:type="spellStart"/>
      <w:r w:rsidR="00F55B1F">
        <w:rPr>
          <w:rFonts w:ascii="Arial" w:hAnsi="Arial" w:cs="Arial"/>
          <w:color w:val="000000" w:themeColor="text1"/>
          <w:sz w:val="24"/>
          <w:szCs w:val="24"/>
          <w:lang w:val="en-US"/>
        </w:rPr>
        <w:t>edição</w:t>
      </w:r>
      <w:proofErr w:type="spellEnd"/>
      <w:r w:rsidR="00F55B1F">
        <w:rPr>
          <w:rFonts w:ascii="Arial" w:hAnsi="Arial" w:cs="Arial"/>
          <w:color w:val="000000" w:themeColor="text1"/>
          <w:sz w:val="24"/>
          <w:szCs w:val="24"/>
          <w:lang w:val="en-US"/>
        </w:rPr>
        <w:t>, Microsoft Press,2013.</w:t>
      </w:r>
    </w:p>
    <w:p w14:paraId="105817DF" w14:textId="77777777" w:rsidR="003038FE" w:rsidRDefault="003038FE" w:rsidP="00564DC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3512DF8" w14:textId="3D9ECE2B" w:rsidR="00564DC5" w:rsidRPr="00197C1B" w:rsidRDefault="00564DC5" w:rsidP="00564DC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97C1B">
        <w:rPr>
          <w:rFonts w:ascii="Arial" w:hAnsi="Arial" w:cs="Arial"/>
          <w:sz w:val="24"/>
          <w:szCs w:val="24"/>
          <w:lang w:val="en-US"/>
        </w:rPr>
        <w:t xml:space="preserve">SOMMERVILLE, Ian. </w:t>
      </w:r>
      <w:proofErr w:type="spellStart"/>
      <w:r w:rsidRPr="00197C1B">
        <w:rPr>
          <w:rFonts w:ascii="Arial" w:hAnsi="Arial" w:cs="Arial"/>
          <w:b/>
          <w:bCs/>
          <w:sz w:val="24"/>
          <w:szCs w:val="24"/>
          <w:lang w:val="en-US"/>
        </w:rPr>
        <w:t>Engenharia</w:t>
      </w:r>
      <w:proofErr w:type="spellEnd"/>
      <w:r w:rsidRPr="00197C1B">
        <w:rPr>
          <w:rFonts w:ascii="Arial" w:hAnsi="Arial" w:cs="Arial"/>
          <w:b/>
          <w:bCs/>
          <w:sz w:val="24"/>
          <w:szCs w:val="24"/>
          <w:lang w:val="en-US"/>
        </w:rPr>
        <w:t xml:space="preserve"> de Software</w:t>
      </w:r>
      <w:r w:rsidRPr="00197C1B">
        <w:rPr>
          <w:rFonts w:ascii="Arial" w:hAnsi="Arial" w:cs="Arial"/>
          <w:sz w:val="24"/>
          <w:szCs w:val="24"/>
          <w:lang w:val="en-US"/>
        </w:rPr>
        <w:t xml:space="preserve"> - 9ª </w:t>
      </w:r>
      <w:proofErr w:type="spellStart"/>
      <w:r w:rsidRPr="00197C1B">
        <w:rPr>
          <w:rFonts w:ascii="Arial" w:hAnsi="Arial" w:cs="Arial"/>
          <w:sz w:val="24"/>
          <w:szCs w:val="24"/>
          <w:lang w:val="en-US"/>
        </w:rPr>
        <w:t>edição</w:t>
      </w:r>
      <w:proofErr w:type="spellEnd"/>
      <w:r w:rsidRPr="00197C1B">
        <w:rPr>
          <w:rFonts w:ascii="Arial" w:hAnsi="Arial" w:cs="Arial"/>
          <w:sz w:val="24"/>
          <w:szCs w:val="24"/>
          <w:lang w:val="en-US"/>
        </w:rPr>
        <w:t>, Pearson - CW Companion Website, 2011.</w:t>
      </w:r>
    </w:p>
    <w:p w14:paraId="735276A7" w14:textId="77777777" w:rsidR="003038FE" w:rsidRPr="00206F08" w:rsidRDefault="003038FE" w:rsidP="00564DC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F8EF8DF" w14:textId="77777777" w:rsidR="003038FE" w:rsidRPr="00206F08" w:rsidRDefault="003038FE" w:rsidP="00564DC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2DC220C" w14:textId="3898234C" w:rsidR="00564DC5" w:rsidRPr="00B338CE" w:rsidRDefault="00564DC5" w:rsidP="00564DC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6401F">
        <w:rPr>
          <w:rFonts w:ascii="Arial" w:hAnsi="Arial" w:cs="Arial"/>
          <w:sz w:val="24"/>
          <w:szCs w:val="24"/>
        </w:rPr>
        <w:t xml:space="preserve">FONSECA, George. </w:t>
      </w:r>
      <w:r w:rsidRPr="00DD4BA6">
        <w:rPr>
          <w:rFonts w:ascii="Arial" w:hAnsi="Arial" w:cs="Arial"/>
          <w:b/>
          <w:bCs/>
          <w:sz w:val="24"/>
          <w:szCs w:val="24"/>
        </w:rPr>
        <w:t>Fundamentos de Banco de Dados</w:t>
      </w:r>
      <w:r w:rsidRPr="0026401F">
        <w:rPr>
          <w:rFonts w:ascii="Arial" w:hAnsi="Arial" w:cs="Arial"/>
          <w:sz w:val="24"/>
          <w:szCs w:val="24"/>
        </w:rPr>
        <w:t>. Disponível em: &lt;http://professor.ufop.br/sites/default/files/george/files/2020-2_apostila_cdd003.pdf&gt;. Acesso em: 20/04/2023.</w:t>
      </w:r>
    </w:p>
    <w:p w14:paraId="7DA0263D" w14:textId="77777777" w:rsidR="003038FE" w:rsidRDefault="003038FE" w:rsidP="00B22D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7126ACE" w14:textId="77777777" w:rsidR="003038FE" w:rsidRDefault="003038FE" w:rsidP="00B22D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8BEEE6" w14:textId="7823F8F3" w:rsidR="00B22D1B" w:rsidRDefault="00B22D1B" w:rsidP="00B22D1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3F2DB0">
        <w:rPr>
          <w:rFonts w:ascii="Arial" w:hAnsi="Arial" w:cs="Arial"/>
          <w:sz w:val="24"/>
          <w:szCs w:val="24"/>
        </w:rPr>
        <w:t xml:space="preserve">PUGA, Sandra; RISSETTI, Gerson. </w:t>
      </w:r>
      <w:r w:rsidRPr="00B22D1B">
        <w:rPr>
          <w:rFonts w:ascii="Arial" w:hAnsi="Arial" w:cs="Arial"/>
          <w:b/>
          <w:bCs/>
          <w:sz w:val="24"/>
          <w:szCs w:val="24"/>
        </w:rPr>
        <w:t>Lógica de programação e estrutura de dados com aplicações em Java</w:t>
      </w:r>
      <w:r w:rsidRPr="003F2DB0">
        <w:rPr>
          <w:rFonts w:ascii="Arial" w:hAnsi="Arial" w:cs="Arial"/>
          <w:sz w:val="24"/>
          <w:szCs w:val="24"/>
        </w:rPr>
        <w:t xml:space="preserve">. São Paulo: Pearson </w:t>
      </w:r>
      <w:proofErr w:type="spellStart"/>
      <w:r w:rsidRPr="003F2DB0">
        <w:rPr>
          <w:rFonts w:ascii="Arial" w:hAnsi="Arial" w:cs="Arial"/>
          <w:sz w:val="24"/>
          <w:szCs w:val="24"/>
        </w:rPr>
        <w:t>Education</w:t>
      </w:r>
      <w:proofErr w:type="spellEnd"/>
      <w:r w:rsidRPr="003F2DB0">
        <w:rPr>
          <w:rFonts w:ascii="Arial" w:hAnsi="Arial" w:cs="Arial"/>
          <w:sz w:val="24"/>
          <w:szCs w:val="24"/>
        </w:rPr>
        <w:t xml:space="preserve"> do Brasil, 2004.</w:t>
      </w:r>
    </w:p>
    <w:p w14:paraId="3C5D5D62" w14:textId="77777777" w:rsidR="00564DC5" w:rsidRPr="00197C1B" w:rsidRDefault="00564DC5" w:rsidP="00564DC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2B34B00" w14:textId="77777777" w:rsidR="00564DC5" w:rsidRPr="00F55B1F" w:rsidRDefault="00564DC5" w:rsidP="00E527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sectPr w:rsidR="00564DC5" w:rsidRPr="00F55B1F" w:rsidSect="009B1230">
      <w:headerReference w:type="default" r:id="rId15"/>
      <w:pgSz w:w="11906" w:h="16838" w:code="9"/>
      <w:pgMar w:top="1701" w:right="1134" w:bottom="1134" w:left="1701" w:header="709" w:footer="425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33932" w14:textId="77777777" w:rsidR="00721937" w:rsidRDefault="00721937" w:rsidP="00554C01">
      <w:pPr>
        <w:spacing w:after="0" w:line="240" w:lineRule="auto"/>
      </w:pPr>
      <w:r>
        <w:separator/>
      </w:r>
    </w:p>
  </w:endnote>
  <w:endnote w:type="continuationSeparator" w:id="0">
    <w:p w14:paraId="7FE2BE7B" w14:textId="77777777" w:rsidR="00721937" w:rsidRDefault="00721937" w:rsidP="00554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-Roman">
    <w:altName w:val="Segoe Print"/>
    <w:charset w:val="00"/>
    <w:family w:val="auto"/>
    <w:pitch w:val="default"/>
    <w:sig w:usb0="00000000" w:usb1="00000000" w:usb2="00000000" w:usb3="00000000" w:csb0="00000001" w:csb1="00000000"/>
  </w:font>
  <w:font w:name="Comfortaa">
    <w:charset w:val="00"/>
    <w:family w:val="auto"/>
    <w:pitch w:val="default"/>
  </w:font>
  <w:font w:name="Comfortaa Medium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802E9" w14:textId="3FE1FDB9" w:rsidR="00D95636" w:rsidRDefault="00D95636">
    <w:pPr>
      <w:pStyle w:val="Rodap"/>
      <w:jc w:val="right"/>
    </w:pPr>
  </w:p>
  <w:p w14:paraId="2A4E1C14" w14:textId="77777777" w:rsidR="0011309A" w:rsidRDefault="0011309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317A8" w14:textId="77777777" w:rsidR="00721937" w:rsidRDefault="00721937" w:rsidP="00554C01">
      <w:pPr>
        <w:spacing w:after="0" w:line="240" w:lineRule="auto"/>
      </w:pPr>
      <w:r>
        <w:separator/>
      </w:r>
    </w:p>
  </w:footnote>
  <w:footnote w:type="continuationSeparator" w:id="0">
    <w:p w14:paraId="1E043950" w14:textId="77777777" w:rsidR="00721937" w:rsidRDefault="00721937" w:rsidP="00554C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052D2" w14:textId="77777777" w:rsidR="0011309A" w:rsidRDefault="0011309A" w:rsidP="002F404C">
    <w:pPr>
      <w:pStyle w:val="Cabealho"/>
      <w:tabs>
        <w:tab w:val="left" w:pos="5966"/>
        <w:tab w:val="right" w:pos="10065"/>
      </w:tabs>
      <w:jc w:val="right"/>
      <w:rPr>
        <w:rFonts w:ascii="Arial" w:hAnsi="Arial" w:cs="Arial"/>
      </w:rPr>
    </w:pPr>
  </w:p>
  <w:p w14:paraId="6CA608F2" w14:textId="77777777" w:rsidR="0011309A" w:rsidRPr="002F404C" w:rsidRDefault="0011309A" w:rsidP="002F404C">
    <w:pPr>
      <w:pStyle w:val="Cabealho"/>
      <w:tabs>
        <w:tab w:val="left" w:pos="5966"/>
        <w:tab w:val="right" w:pos="10065"/>
      </w:tabs>
      <w:jc w:val="right"/>
      <w:rPr>
        <w:rFonts w:ascii="Arial" w:hAnsi="Arial" w:cs="Arial"/>
      </w:rPr>
    </w:pPr>
    <w:r w:rsidRPr="002F404C">
      <w:rPr>
        <w:rFonts w:ascii="Arial" w:hAnsi="Arial" w:cs="Arial"/>
      </w:rPr>
      <w:t xml:space="preserve">                                                                                                                                                                                     </w:t>
    </w:r>
    <w:r w:rsidRPr="002F404C">
      <w:rPr>
        <w:rFonts w:ascii="Arial" w:hAnsi="Arial" w:cs="Arial"/>
      </w:rPr>
      <w:tab/>
    </w:r>
    <w:r w:rsidRPr="002F404C">
      <w:rPr>
        <w:rFonts w:ascii="Arial" w:hAnsi="Arial" w:cs="Arial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F3EA" w14:textId="06D8EAB1" w:rsidR="0011309A" w:rsidRPr="002F404C" w:rsidRDefault="0011309A" w:rsidP="002F404C">
    <w:pPr>
      <w:pStyle w:val="Cabealho"/>
      <w:tabs>
        <w:tab w:val="left" w:pos="5966"/>
        <w:tab w:val="right" w:pos="10065"/>
      </w:tabs>
      <w:jc w:val="right"/>
      <w:rPr>
        <w:rFonts w:ascii="Arial" w:hAnsi="Arial" w:cs="Arial"/>
      </w:rPr>
    </w:pPr>
    <w:r w:rsidRPr="002F404C">
      <w:rPr>
        <w:rFonts w:ascii="Arial" w:hAnsi="Arial" w:cs="Arial"/>
      </w:rPr>
      <w:t xml:space="preserve">                                                                                                                                                                                 </w:t>
    </w:r>
    <w:r w:rsidRPr="002F404C">
      <w:rPr>
        <w:rFonts w:ascii="Arial" w:hAnsi="Arial" w:cs="Arial"/>
      </w:rPr>
      <w:tab/>
    </w:r>
    <w:r w:rsidRPr="002F404C">
      <w:rPr>
        <w:rFonts w:ascii="Arial" w:hAnsi="Arial" w:cs="Arial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2"/>
      <w:numFmt w:val="decimal"/>
      <w:lvlText w:val="%1."/>
      <w:lvlJc w:val="left"/>
      <w:pPr>
        <w:tabs>
          <w:tab w:val="num" w:pos="2310"/>
        </w:tabs>
        <w:ind w:left="2310" w:hanging="1605"/>
      </w:pPr>
      <w:rPr>
        <w:rFonts w:cs="Times New Roman"/>
        <w:sz w:val="24"/>
      </w:rPr>
    </w:lvl>
  </w:abstractNum>
  <w:abstractNum w:abstractNumId="3" w15:restartNumberingAfterBreak="0">
    <w:nsid w:val="00000004"/>
    <w:multiLevelType w:val="multilevel"/>
    <w:tmpl w:val="00000004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6"/>
      <w:numFmt w:val="decimal"/>
      <w:lvlText w:val="%1"/>
      <w:lvlJc w:val="left"/>
      <w:pPr>
        <w:tabs>
          <w:tab w:val="num" w:pos="615"/>
        </w:tabs>
        <w:ind w:left="615" w:hanging="615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</w:lvl>
  </w:abstractNum>
  <w:abstractNum w:abstractNumId="5" w15:restartNumberingAfterBreak="0">
    <w:nsid w:val="1D4D3B2B"/>
    <w:multiLevelType w:val="hybridMultilevel"/>
    <w:tmpl w:val="42F06F4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6D1DA5"/>
    <w:multiLevelType w:val="hybridMultilevel"/>
    <w:tmpl w:val="C0B80138"/>
    <w:lvl w:ilvl="0" w:tplc="04160001">
      <w:start w:val="1"/>
      <w:numFmt w:val="bullet"/>
      <w:lvlText w:val=""/>
      <w:lvlJc w:val="left"/>
      <w:pPr>
        <w:ind w:left="72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DCEA5E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DCBD9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D25E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9A0D4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8618B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3A6AD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B803C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EE5C6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74A6C52"/>
    <w:multiLevelType w:val="hybridMultilevel"/>
    <w:tmpl w:val="C79AED9E"/>
    <w:lvl w:ilvl="0" w:tplc="6E5297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6C49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ECFA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348F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D0E0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B467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50A4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180A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FECE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D9C7C06"/>
    <w:multiLevelType w:val="hybridMultilevel"/>
    <w:tmpl w:val="77EE7D1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3D754EA"/>
    <w:multiLevelType w:val="hybridMultilevel"/>
    <w:tmpl w:val="BDFCF97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082B7A"/>
    <w:multiLevelType w:val="hybridMultilevel"/>
    <w:tmpl w:val="4A3EA8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F619E9"/>
    <w:multiLevelType w:val="hybridMultilevel"/>
    <w:tmpl w:val="79E0FF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8419B3"/>
    <w:multiLevelType w:val="hybridMultilevel"/>
    <w:tmpl w:val="60DA1E22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4B2E64C3"/>
    <w:multiLevelType w:val="hybridMultilevel"/>
    <w:tmpl w:val="C9D8E7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035940"/>
    <w:multiLevelType w:val="hybridMultilevel"/>
    <w:tmpl w:val="5B82E88E"/>
    <w:lvl w:ilvl="0" w:tplc="431E2A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6228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7CCE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B2DC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4C6A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286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BCE9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5CE8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66E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F5C4459"/>
    <w:multiLevelType w:val="hybridMultilevel"/>
    <w:tmpl w:val="5CF6BB5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0"/>
  </w:num>
  <w:num w:numId="5">
    <w:abstractNumId w:val="13"/>
  </w:num>
  <w:num w:numId="6">
    <w:abstractNumId w:val="12"/>
  </w:num>
  <w:num w:numId="7">
    <w:abstractNumId w:val="6"/>
  </w:num>
  <w:num w:numId="8">
    <w:abstractNumId w:val="15"/>
  </w:num>
  <w:num w:numId="9">
    <w:abstractNumId w:val="5"/>
  </w:num>
  <w:num w:numId="10">
    <w:abstractNumId w:val="9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C01"/>
    <w:rsid w:val="00004EFE"/>
    <w:rsid w:val="00004FA9"/>
    <w:rsid w:val="00006599"/>
    <w:rsid w:val="00007694"/>
    <w:rsid w:val="00017CE7"/>
    <w:rsid w:val="00020FBC"/>
    <w:rsid w:val="0002627A"/>
    <w:rsid w:val="00026CC8"/>
    <w:rsid w:val="00027A8D"/>
    <w:rsid w:val="00027B60"/>
    <w:rsid w:val="00027F30"/>
    <w:rsid w:val="00031ABF"/>
    <w:rsid w:val="00032737"/>
    <w:rsid w:val="00033058"/>
    <w:rsid w:val="000341E6"/>
    <w:rsid w:val="00034284"/>
    <w:rsid w:val="00035005"/>
    <w:rsid w:val="00037CFB"/>
    <w:rsid w:val="00037F68"/>
    <w:rsid w:val="000432F3"/>
    <w:rsid w:val="00043FCD"/>
    <w:rsid w:val="00044463"/>
    <w:rsid w:val="00045DBA"/>
    <w:rsid w:val="000518B0"/>
    <w:rsid w:val="000524DF"/>
    <w:rsid w:val="00053190"/>
    <w:rsid w:val="000542E9"/>
    <w:rsid w:val="00054B1A"/>
    <w:rsid w:val="00054E9B"/>
    <w:rsid w:val="0005564C"/>
    <w:rsid w:val="0006078E"/>
    <w:rsid w:val="000622B0"/>
    <w:rsid w:val="00064E08"/>
    <w:rsid w:val="00066CD5"/>
    <w:rsid w:val="00067136"/>
    <w:rsid w:val="00071D50"/>
    <w:rsid w:val="00072E1A"/>
    <w:rsid w:val="000741C3"/>
    <w:rsid w:val="000751F1"/>
    <w:rsid w:val="00080652"/>
    <w:rsid w:val="000822A8"/>
    <w:rsid w:val="00082BF1"/>
    <w:rsid w:val="00087516"/>
    <w:rsid w:val="0009148E"/>
    <w:rsid w:val="000923D0"/>
    <w:rsid w:val="00092502"/>
    <w:rsid w:val="0009486A"/>
    <w:rsid w:val="00095779"/>
    <w:rsid w:val="00097108"/>
    <w:rsid w:val="00097158"/>
    <w:rsid w:val="000A548A"/>
    <w:rsid w:val="000A5B7D"/>
    <w:rsid w:val="000A5E2B"/>
    <w:rsid w:val="000A698E"/>
    <w:rsid w:val="000A7B6D"/>
    <w:rsid w:val="000A7BED"/>
    <w:rsid w:val="000B003E"/>
    <w:rsid w:val="000B18A5"/>
    <w:rsid w:val="000B1986"/>
    <w:rsid w:val="000C5178"/>
    <w:rsid w:val="000C6B75"/>
    <w:rsid w:val="000C6CF4"/>
    <w:rsid w:val="000D0DE9"/>
    <w:rsid w:val="000D1478"/>
    <w:rsid w:val="000D4239"/>
    <w:rsid w:val="000E1BDC"/>
    <w:rsid w:val="000E1F13"/>
    <w:rsid w:val="000E2F34"/>
    <w:rsid w:val="000E44C8"/>
    <w:rsid w:val="000E54BA"/>
    <w:rsid w:val="000E65D8"/>
    <w:rsid w:val="000E781C"/>
    <w:rsid w:val="000F1C1C"/>
    <w:rsid w:val="000F330E"/>
    <w:rsid w:val="000F3524"/>
    <w:rsid w:val="000F39EC"/>
    <w:rsid w:val="000F46F0"/>
    <w:rsid w:val="000F494D"/>
    <w:rsid w:val="000F719F"/>
    <w:rsid w:val="00100025"/>
    <w:rsid w:val="00102C82"/>
    <w:rsid w:val="001050CE"/>
    <w:rsid w:val="0010704B"/>
    <w:rsid w:val="00110557"/>
    <w:rsid w:val="00112086"/>
    <w:rsid w:val="00112685"/>
    <w:rsid w:val="0011309A"/>
    <w:rsid w:val="001205D2"/>
    <w:rsid w:val="00121FF3"/>
    <w:rsid w:val="00125EE0"/>
    <w:rsid w:val="0012796D"/>
    <w:rsid w:val="0013080E"/>
    <w:rsid w:val="001322F2"/>
    <w:rsid w:val="00136259"/>
    <w:rsid w:val="00137649"/>
    <w:rsid w:val="0014136B"/>
    <w:rsid w:val="001414F1"/>
    <w:rsid w:val="001434C9"/>
    <w:rsid w:val="00143A83"/>
    <w:rsid w:val="00144C3A"/>
    <w:rsid w:val="001463C7"/>
    <w:rsid w:val="001509E4"/>
    <w:rsid w:val="0015515E"/>
    <w:rsid w:val="00155F5B"/>
    <w:rsid w:val="00163221"/>
    <w:rsid w:val="0016553D"/>
    <w:rsid w:val="00166E61"/>
    <w:rsid w:val="00167287"/>
    <w:rsid w:val="0017193E"/>
    <w:rsid w:val="00173C89"/>
    <w:rsid w:val="00174990"/>
    <w:rsid w:val="00174BA0"/>
    <w:rsid w:val="00175273"/>
    <w:rsid w:val="00181246"/>
    <w:rsid w:val="00184EA8"/>
    <w:rsid w:val="001878B0"/>
    <w:rsid w:val="001942F1"/>
    <w:rsid w:val="00197234"/>
    <w:rsid w:val="001977B8"/>
    <w:rsid w:val="001A00FF"/>
    <w:rsid w:val="001A1D6C"/>
    <w:rsid w:val="001A2301"/>
    <w:rsid w:val="001A2677"/>
    <w:rsid w:val="001A5F3D"/>
    <w:rsid w:val="001A64DC"/>
    <w:rsid w:val="001B01E1"/>
    <w:rsid w:val="001B4986"/>
    <w:rsid w:val="001C3904"/>
    <w:rsid w:val="001C4CC9"/>
    <w:rsid w:val="001C62A6"/>
    <w:rsid w:val="001C79B5"/>
    <w:rsid w:val="001D2125"/>
    <w:rsid w:val="001D2643"/>
    <w:rsid w:val="001D38AE"/>
    <w:rsid w:val="001D5B77"/>
    <w:rsid w:val="001D6BB4"/>
    <w:rsid w:val="001D6C07"/>
    <w:rsid w:val="001E0587"/>
    <w:rsid w:val="001E2C2E"/>
    <w:rsid w:val="001E43EF"/>
    <w:rsid w:val="001E552D"/>
    <w:rsid w:val="001E7C0C"/>
    <w:rsid w:val="001F0E2E"/>
    <w:rsid w:val="001F58E5"/>
    <w:rsid w:val="00200B04"/>
    <w:rsid w:val="0020213B"/>
    <w:rsid w:val="00203632"/>
    <w:rsid w:val="002039D5"/>
    <w:rsid w:val="00203F47"/>
    <w:rsid w:val="0020404D"/>
    <w:rsid w:val="00206131"/>
    <w:rsid w:val="00206F08"/>
    <w:rsid w:val="002070F3"/>
    <w:rsid w:val="0020711F"/>
    <w:rsid w:val="002103D8"/>
    <w:rsid w:val="00210C28"/>
    <w:rsid w:val="00214EEF"/>
    <w:rsid w:val="00217FE0"/>
    <w:rsid w:val="00221CE0"/>
    <w:rsid w:val="00222788"/>
    <w:rsid w:val="00222C5B"/>
    <w:rsid w:val="002269CA"/>
    <w:rsid w:val="002367A3"/>
    <w:rsid w:val="00240DEB"/>
    <w:rsid w:val="00242F3F"/>
    <w:rsid w:val="002432FA"/>
    <w:rsid w:val="002465F0"/>
    <w:rsid w:val="00247891"/>
    <w:rsid w:val="00247E17"/>
    <w:rsid w:val="0025512D"/>
    <w:rsid w:val="002571D1"/>
    <w:rsid w:val="00261F3E"/>
    <w:rsid w:val="00262DCB"/>
    <w:rsid w:val="002648B2"/>
    <w:rsid w:val="002677D5"/>
    <w:rsid w:val="00270005"/>
    <w:rsid w:val="002761A3"/>
    <w:rsid w:val="00280AE0"/>
    <w:rsid w:val="00285A55"/>
    <w:rsid w:val="002938E4"/>
    <w:rsid w:val="00295409"/>
    <w:rsid w:val="00295DBE"/>
    <w:rsid w:val="002973E7"/>
    <w:rsid w:val="002A18A5"/>
    <w:rsid w:val="002A1CEE"/>
    <w:rsid w:val="002A2B6B"/>
    <w:rsid w:val="002A40B3"/>
    <w:rsid w:val="002A60B3"/>
    <w:rsid w:val="002A70E4"/>
    <w:rsid w:val="002B0710"/>
    <w:rsid w:val="002B1B8A"/>
    <w:rsid w:val="002B2849"/>
    <w:rsid w:val="002B481B"/>
    <w:rsid w:val="002B4C36"/>
    <w:rsid w:val="002B571A"/>
    <w:rsid w:val="002C018E"/>
    <w:rsid w:val="002C2395"/>
    <w:rsid w:val="002C3017"/>
    <w:rsid w:val="002C4FE5"/>
    <w:rsid w:val="002C656F"/>
    <w:rsid w:val="002C7675"/>
    <w:rsid w:val="002D227B"/>
    <w:rsid w:val="002D27C9"/>
    <w:rsid w:val="002D2E16"/>
    <w:rsid w:val="002D38DE"/>
    <w:rsid w:val="002D4510"/>
    <w:rsid w:val="002D6B99"/>
    <w:rsid w:val="002E2C3D"/>
    <w:rsid w:val="002F2D49"/>
    <w:rsid w:val="002F34A6"/>
    <w:rsid w:val="002F386C"/>
    <w:rsid w:val="002F404C"/>
    <w:rsid w:val="002F546A"/>
    <w:rsid w:val="003008E4"/>
    <w:rsid w:val="0030257C"/>
    <w:rsid w:val="00302979"/>
    <w:rsid w:val="00302A37"/>
    <w:rsid w:val="003038FE"/>
    <w:rsid w:val="00304FF9"/>
    <w:rsid w:val="00307550"/>
    <w:rsid w:val="00311161"/>
    <w:rsid w:val="0031446F"/>
    <w:rsid w:val="003167C2"/>
    <w:rsid w:val="00316A12"/>
    <w:rsid w:val="00323476"/>
    <w:rsid w:val="003251AA"/>
    <w:rsid w:val="0032701A"/>
    <w:rsid w:val="00333DAB"/>
    <w:rsid w:val="0033621E"/>
    <w:rsid w:val="003371DB"/>
    <w:rsid w:val="003437F0"/>
    <w:rsid w:val="00344894"/>
    <w:rsid w:val="003503B4"/>
    <w:rsid w:val="00352240"/>
    <w:rsid w:val="003548B4"/>
    <w:rsid w:val="00354A0A"/>
    <w:rsid w:val="00357415"/>
    <w:rsid w:val="00357D21"/>
    <w:rsid w:val="00361D48"/>
    <w:rsid w:val="0036216A"/>
    <w:rsid w:val="00363082"/>
    <w:rsid w:val="003653A1"/>
    <w:rsid w:val="00365BE1"/>
    <w:rsid w:val="00366225"/>
    <w:rsid w:val="00366E2F"/>
    <w:rsid w:val="003679C2"/>
    <w:rsid w:val="00367FC0"/>
    <w:rsid w:val="00371F7E"/>
    <w:rsid w:val="00373681"/>
    <w:rsid w:val="0037392E"/>
    <w:rsid w:val="00374D7C"/>
    <w:rsid w:val="00380AB7"/>
    <w:rsid w:val="00383724"/>
    <w:rsid w:val="003905C0"/>
    <w:rsid w:val="003918C0"/>
    <w:rsid w:val="003942F8"/>
    <w:rsid w:val="003957B7"/>
    <w:rsid w:val="00396CE1"/>
    <w:rsid w:val="003A1298"/>
    <w:rsid w:val="003A6015"/>
    <w:rsid w:val="003A61CE"/>
    <w:rsid w:val="003A6BC5"/>
    <w:rsid w:val="003B01E9"/>
    <w:rsid w:val="003B09FF"/>
    <w:rsid w:val="003B0A5A"/>
    <w:rsid w:val="003B5577"/>
    <w:rsid w:val="003B75AD"/>
    <w:rsid w:val="003C09F6"/>
    <w:rsid w:val="003C587B"/>
    <w:rsid w:val="003D1DCF"/>
    <w:rsid w:val="003D324E"/>
    <w:rsid w:val="003D4944"/>
    <w:rsid w:val="003D605F"/>
    <w:rsid w:val="003D6345"/>
    <w:rsid w:val="003D733C"/>
    <w:rsid w:val="003D77C5"/>
    <w:rsid w:val="003E1865"/>
    <w:rsid w:val="003E1B4F"/>
    <w:rsid w:val="003E48E8"/>
    <w:rsid w:val="003E620C"/>
    <w:rsid w:val="003F09E1"/>
    <w:rsid w:val="003F607E"/>
    <w:rsid w:val="00402A6F"/>
    <w:rsid w:val="004058CF"/>
    <w:rsid w:val="004141B0"/>
    <w:rsid w:val="00420714"/>
    <w:rsid w:val="00420B81"/>
    <w:rsid w:val="00421BBF"/>
    <w:rsid w:val="00422F10"/>
    <w:rsid w:val="0042615B"/>
    <w:rsid w:val="004311AD"/>
    <w:rsid w:val="004376D1"/>
    <w:rsid w:val="004416F8"/>
    <w:rsid w:val="00442243"/>
    <w:rsid w:val="0044236B"/>
    <w:rsid w:val="00443FD5"/>
    <w:rsid w:val="004454F1"/>
    <w:rsid w:val="004456FC"/>
    <w:rsid w:val="004475DE"/>
    <w:rsid w:val="00450156"/>
    <w:rsid w:val="0045333F"/>
    <w:rsid w:val="00457F78"/>
    <w:rsid w:val="004617E5"/>
    <w:rsid w:val="004622B9"/>
    <w:rsid w:val="00463373"/>
    <w:rsid w:val="00463711"/>
    <w:rsid w:val="0046383F"/>
    <w:rsid w:val="00464E93"/>
    <w:rsid w:val="004709D3"/>
    <w:rsid w:val="00470E8D"/>
    <w:rsid w:val="0048045E"/>
    <w:rsid w:val="00481E2D"/>
    <w:rsid w:val="00485DE4"/>
    <w:rsid w:val="00490774"/>
    <w:rsid w:val="00490850"/>
    <w:rsid w:val="004948C2"/>
    <w:rsid w:val="00496B38"/>
    <w:rsid w:val="004A0F23"/>
    <w:rsid w:val="004A1E42"/>
    <w:rsid w:val="004A2460"/>
    <w:rsid w:val="004A5C1B"/>
    <w:rsid w:val="004A7441"/>
    <w:rsid w:val="004B0388"/>
    <w:rsid w:val="004B4488"/>
    <w:rsid w:val="004B64A2"/>
    <w:rsid w:val="004B7584"/>
    <w:rsid w:val="004C003E"/>
    <w:rsid w:val="004C207E"/>
    <w:rsid w:val="004C3678"/>
    <w:rsid w:val="004C3DAC"/>
    <w:rsid w:val="004C6CD0"/>
    <w:rsid w:val="004D3D04"/>
    <w:rsid w:val="004D6BBB"/>
    <w:rsid w:val="004D78C2"/>
    <w:rsid w:val="004E18AB"/>
    <w:rsid w:val="004E2B1B"/>
    <w:rsid w:val="004E39B3"/>
    <w:rsid w:val="004E65FB"/>
    <w:rsid w:val="004E6986"/>
    <w:rsid w:val="004E7F4F"/>
    <w:rsid w:val="004F05BB"/>
    <w:rsid w:val="004F2183"/>
    <w:rsid w:val="004F33C4"/>
    <w:rsid w:val="004F4BD5"/>
    <w:rsid w:val="004F7DAF"/>
    <w:rsid w:val="005011EA"/>
    <w:rsid w:val="00503109"/>
    <w:rsid w:val="00505E84"/>
    <w:rsid w:val="00511147"/>
    <w:rsid w:val="0051377A"/>
    <w:rsid w:val="005154A5"/>
    <w:rsid w:val="00515E77"/>
    <w:rsid w:val="00525219"/>
    <w:rsid w:val="00525CD3"/>
    <w:rsid w:val="00530B8F"/>
    <w:rsid w:val="0053289B"/>
    <w:rsid w:val="00532BFC"/>
    <w:rsid w:val="0053593F"/>
    <w:rsid w:val="00535BA8"/>
    <w:rsid w:val="00536618"/>
    <w:rsid w:val="005431AF"/>
    <w:rsid w:val="00544C01"/>
    <w:rsid w:val="0054581D"/>
    <w:rsid w:val="0054769E"/>
    <w:rsid w:val="0054773A"/>
    <w:rsid w:val="00552642"/>
    <w:rsid w:val="00554C01"/>
    <w:rsid w:val="00564DC5"/>
    <w:rsid w:val="005661A1"/>
    <w:rsid w:val="005667EC"/>
    <w:rsid w:val="005700AF"/>
    <w:rsid w:val="00570E62"/>
    <w:rsid w:val="005718C3"/>
    <w:rsid w:val="005745A3"/>
    <w:rsid w:val="0057469B"/>
    <w:rsid w:val="005755ED"/>
    <w:rsid w:val="005907DF"/>
    <w:rsid w:val="005912D5"/>
    <w:rsid w:val="00592905"/>
    <w:rsid w:val="005A5174"/>
    <w:rsid w:val="005B4D80"/>
    <w:rsid w:val="005B4F5E"/>
    <w:rsid w:val="005B7B9A"/>
    <w:rsid w:val="005B7CB2"/>
    <w:rsid w:val="005C17F0"/>
    <w:rsid w:val="005C1D3A"/>
    <w:rsid w:val="005D0265"/>
    <w:rsid w:val="005D088E"/>
    <w:rsid w:val="005D10E8"/>
    <w:rsid w:val="005D172D"/>
    <w:rsid w:val="005D5757"/>
    <w:rsid w:val="005D5A5A"/>
    <w:rsid w:val="005D5AE5"/>
    <w:rsid w:val="005E0960"/>
    <w:rsid w:val="005E37A0"/>
    <w:rsid w:val="005E5DDA"/>
    <w:rsid w:val="005F0EC2"/>
    <w:rsid w:val="005F570A"/>
    <w:rsid w:val="005F69A2"/>
    <w:rsid w:val="005F6AE8"/>
    <w:rsid w:val="005F7CE9"/>
    <w:rsid w:val="0060267E"/>
    <w:rsid w:val="00605B5B"/>
    <w:rsid w:val="006066D4"/>
    <w:rsid w:val="00612FDC"/>
    <w:rsid w:val="00613450"/>
    <w:rsid w:val="00614BDE"/>
    <w:rsid w:val="006162DA"/>
    <w:rsid w:val="0062375B"/>
    <w:rsid w:val="006241C4"/>
    <w:rsid w:val="006264C1"/>
    <w:rsid w:val="00630302"/>
    <w:rsid w:val="00633342"/>
    <w:rsid w:val="00633EF9"/>
    <w:rsid w:val="006374B8"/>
    <w:rsid w:val="00641275"/>
    <w:rsid w:val="00642734"/>
    <w:rsid w:val="0064670F"/>
    <w:rsid w:val="006500FE"/>
    <w:rsid w:val="00652975"/>
    <w:rsid w:val="00653181"/>
    <w:rsid w:val="00653C54"/>
    <w:rsid w:val="006551EF"/>
    <w:rsid w:val="00661369"/>
    <w:rsid w:val="00662A80"/>
    <w:rsid w:val="006648F3"/>
    <w:rsid w:val="00665B34"/>
    <w:rsid w:val="00671654"/>
    <w:rsid w:val="00673AF2"/>
    <w:rsid w:val="00674CB3"/>
    <w:rsid w:val="006814FA"/>
    <w:rsid w:val="006857F0"/>
    <w:rsid w:val="00687F3D"/>
    <w:rsid w:val="00691E7E"/>
    <w:rsid w:val="006928FA"/>
    <w:rsid w:val="006941F8"/>
    <w:rsid w:val="006A0315"/>
    <w:rsid w:val="006A360F"/>
    <w:rsid w:val="006A4E06"/>
    <w:rsid w:val="006B1844"/>
    <w:rsid w:val="006B47C3"/>
    <w:rsid w:val="006B4EB5"/>
    <w:rsid w:val="006B6685"/>
    <w:rsid w:val="006C236B"/>
    <w:rsid w:val="006C262A"/>
    <w:rsid w:val="006C3A1D"/>
    <w:rsid w:val="006C42A4"/>
    <w:rsid w:val="006D0BC7"/>
    <w:rsid w:val="006D23FF"/>
    <w:rsid w:val="006D5CE2"/>
    <w:rsid w:val="006D6B17"/>
    <w:rsid w:val="006D7FF7"/>
    <w:rsid w:val="006E0CEB"/>
    <w:rsid w:val="006E2D9A"/>
    <w:rsid w:val="006E40EE"/>
    <w:rsid w:val="006E640E"/>
    <w:rsid w:val="006E71C8"/>
    <w:rsid w:val="006F139E"/>
    <w:rsid w:val="006F36AC"/>
    <w:rsid w:val="006F508A"/>
    <w:rsid w:val="006F677D"/>
    <w:rsid w:val="00701F7F"/>
    <w:rsid w:val="007029AE"/>
    <w:rsid w:val="007029C2"/>
    <w:rsid w:val="00703D8D"/>
    <w:rsid w:val="007042BA"/>
    <w:rsid w:val="007107C9"/>
    <w:rsid w:val="00712FD2"/>
    <w:rsid w:val="007130C8"/>
    <w:rsid w:val="0071418A"/>
    <w:rsid w:val="00721937"/>
    <w:rsid w:val="00722E82"/>
    <w:rsid w:val="00725328"/>
    <w:rsid w:val="00730DAF"/>
    <w:rsid w:val="007312F8"/>
    <w:rsid w:val="00731E2B"/>
    <w:rsid w:val="007324D6"/>
    <w:rsid w:val="007332FC"/>
    <w:rsid w:val="00733EEF"/>
    <w:rsid w:val="00740AC5"/>
    <w:rsid w:val="007429E9"/>
    <w:rsid w:val="00743E52"/>
    <w:rsid w:val="007509C4"/>
    <w:rsid w:val="007519E5"/>
    <w:rsid w:val="007531AC"/>
    <w:rsid w:val="0075390B"/>
    <w:rsid w:val="0075707C"/>
    <w:rsid w:val="0076033C"/>
    <w:rsid w:val="00760940"/>
    <w:rsid w:val="00761551"/>
    <w:rsid w:val="00761F33"/>
    <w:rsid w:val="00770A13"/>
    <w:rsid w:val="00770B3D"/>
    <w:rsid w:val="0077219D"/>
    <w:rsid w:val="00774C47"/>
    <w:rsid w:val="00782210"/>
    <w:rsid w:val="007838D1"/>
    <w:rsid w:val="00784A2A"/>
    <w:rsid w:val="0079361A"/>
    <w:rsid w:val="00797DE8"/>
    <w:rsid w:val="007A3E73"/>
    <w:rsid w:val="007A7E39"/>
    <w:rsid w:val="007B03E3"/>
    <w:rsid w:val="007B06F2"/>
    <w:rsid w:val="007B08FF"/>
    <w:rsid w:val="007B154E"/>
    <w:rsid w:val="007B4218"/>
    <w:rsid w:val="007B622D"/>
    <w:rsid w:val="007B7CB1"/>
    <w:rsid w:val="007C29AD"/>
    <w:rsid w:val="007C45CE"/>
    <w:rsid w:val="007C5F99"/>
    <w:rsid w:val="007D0CB4"/>
    <w:rsid w:val="007D2BFA"/>
    <w:rsid w:val="007D3E87"/>
    <w:rsid w:val="007D4DF9"/>
    <w:rsid w:val="007D5787"/>
    <w:rsid w:val="007D66D4"/>
    <w:rsid w:val="007D68C7"/>
    <w:rsid w:val="007E04C3"/>
    <w:rsid w:val="007E5927"/>
    <w:rsid w:val="007E702A"/>
    <w:rsid w:val="007E7477"/>
    <w:rsid w:val="007F1AEB"/>
    <w:rsid w:val="007F2A7A"/>
    <w:rsid w:val="007F2B89"/>
    <w:rsid w:val="007F3898"/>
    <w:rsid w:val="007F5508"/>
    <w:rsid w:val="007F6258"/>
    <w:rsid w:val="00801358"/>
    <w:rsid w:val="0080198E"/>
    <w:rsid w:val="008022F8"/>
    <w:rsid w:val="008029BB"/>
    <w:rsid w:val="00802FD3"/>
    <w:rsid w:val="00804634"/>
    <w:rsid w:val="00807A10"/>
    <w:rsid w:val="0081156E"/>
    <w:rsid w:val="008148CD"/>
    <w:rsid w:val="00824A31"/>
    <w:rsid w:val="00824A38"/>
    <w:rsid w:val="00825129"/>
    <w:rsid w:val="008254DC"/>
    <w:rsid w:val="0082696F"/>
    <w:rsid w:val="00827A04"/>
    <w:rsid w:val="008315DA"/>
    <w:rsid w:val="0083443A"/>
    <w:rsid w:val="00834FEC"/>
    <w:rsid w:val="008353CC"/>
    <w:rsid w:val="00840E1A"/>
    <w:rsid w:val="00841B3F"/>
    <w:rsid w:val="00842438"/>
    <w:rsid w:val="008428C3"/>
    <w:rsid w:val="008435D8"/>
    <w:rsid w:val="00843FE5"/>
    <w:rsid w:val="0084612E"/>
    <w:rsid w:val="00846B83"/>
    <w:rsid w:val="00850EA3"/>
    <w:rsid w:val="00852B94"/>
    <w:rsid w:val="0085411A"/>
    <w:rsid w:val="00854478"/>
    <w:rsid w:val="008544BB"/>
    <w:rsid w:val="00854FDB"/>
    <w:rsid w:val="008568CA"/>
    <w:rsid w:val="008619F6"/>
    <w:rsid w:val="00861B43"/>
    <w:rsid w:val="00865237"/>
    <w:rsid w:val="00870501"/>
    <w:rsid w:val="00870A2C"/>
    <w:rsid w:val="008715F6"/>
    <w:rsid w:val="00873118"/>
    <w:rsid w:val="00876F0C"/>
    <w:rsid w:val="00881545"/>
    <w:rsid w:val="00884655"/>
    <w:rsid w:val="0089196B"/>
    <w:rsid w:val="008938AF"/>
    <w:rsid w:val="00896B54"/>
    <w:rsid w:val="00897212"/>
    <w:rsid w:val="008A2D85"/>
    <w:rsid w:val="008A3858"/>
    <w:rsid w:val="008A653E"/>
    <w:rsid w:val="008B0019"/>
    <w:rsid w:val="008B1DEC"/>
    <w:rsid w:val="008B386F"/>
    <w:rsid w:val="008B5F15"/>
    <w:rsid w:val="008C00C7"/>
    <w:rsid w:val="008C5354"/>
    <w:rsid w:val="008C7C2D"/>
    <w:rsid w:val="008D1EFE"/>
    <w:rsid w:val="008D1FF6"/>
    <w:rsid w:val="008D308A"/>
    <w:rsid w:val="008D5022"/>
    <w:rsid w:val="008D7CE2"/>
    <w:rsid w:val="008D7F09"/>
    <w:rsid w:val="008E0398"/>
    <w:rsid w:val="008E2EFD"/>
    <w:rsid w:val="008E4354"/>
    <w:rsid w:val="008E43B1"/>
    <w:rsid w:val="008E48B9"/>
    <w:rsid w:val="008E4CCA"/>
    <w:rsid w:val="008E6222"/>
    <w:rsid w:val="008E68E6"/>
    <w:rsid w:val="008F1081"/>
    <w:rsid w:val="008F5BDB"/>
    <w:rsid w:val="008F5F0A"/>
    <w:rsid w:val="008F65A8"/>
    <w:rsid w:val="008F7DE1"/>
    <w:rsid w:val="00902BB7"/>
    <w:rsid w:val="00902E49"/>
    <w:rsid w:val="00903850"/>
    <w:rsid w:val="00904AFB"/>
    <w:rsid w:val="00912EE6"/>
    <w:rsid w:val="00915182"/>
    <w:rsid w:val="00917745"/>
    <w:rsid w:val="00917A96"/>
    <w:rsid w:val="009209D0"/>
    <w:rsid w:val="00921676"/>
    <w:rsid w:val="0092517B"/>
    <w:rsid w:val="00926839"/>
    <w:rsid w:val="009273E5"/>
    <w:rsid w:val="00927603"/>
    <w:rsid w:val="00927B3D"/>
    <w:rsid w:val="00934BD1"/>
    <w:rsid w:val="00935E21"/>
    <w:rsid w:val="00936284"/>
    <w:rsid w:val="00936C55"/>
    <w:rsid w:val="009379C5"/>
    <w:rsid w:val="00941070"/>
    <w:rsid w:val="0094184C"/>
    <w:rsid w:val="0094187C"/>
    <w:rsid w:val="00943A63"/>
    <w:rsid w:val="009446B4"/>
    <w:rsid w:val="00945A85"/>
    <w:rsid w:val="009475E1"/>
    <w:rsid w:val="00950C88"/>
    <w:rsid w:val="00951A25"/>
    <w:rsid w:val="00952997"/>
    <w:rsid w:val="009547AE"/>
    <w:rsid w:val="009553D4"/>
    <w:rsid w:val="009572D3"/>
    <w:rsid w:val="00961089"/>
    <w:rsid w:val="0096148A"/>
    <w:rsid w:val="009623EF"/>
    <w:rsid w:val="00963C20"/>
    <w:rsid w:val="00964ED4"/>
    <w:rsid w:val="00970F2B"/>
    <w:rsid w:val="00975647"/>
    <w:rsid w:val="0097584F"/>
    <w:rsid w:val="00976C57"/>
    <w:rsid w:val="009847E4"/>
    <w:rsid w:val="00984880"/>
    <w:rsid w:val="009852C9"/>
    <w:rsid w:val="00992885"/>
    <w:rsid w:val="0099639B"/>
    <w:rsid w:val="009A06A2"/>
    <w:rsid w:val="009A5778"/>
    <w:rsid w:val="009B1230"/>
    <w:rsid w:val="009B2296"/>
    <w:rsid w:val="009B2FEC"/>
    <w:rsid w:val="009B7370"/>
    <w:rsid w:val="009C0F80"/>
    <w:rsid w:val="009C3DC5"/>
    <w:rsid w:val="009C7440"/>
    <w:rsid w:val="009C7581"/>
    <w:rsid w:val="009D1E12"/>
    <w:rsid w:val="009D36FD"/>
    <w:rsid w:val="009D4BCC"/>
    <w:rsid w:val="009E0374"/>
    <w:rsid w:val="009E2083"/>
    <w:rsid w:val="009E2C6D"/>
    <w:rsid w:val="009E35EF"/>
    <w:rsid w:val="009E40A5"/>
    <w:rsid w:val="009E41C2"/>
    <w:rsid w:val="009E67EE"/>
    <w:rsid w:val="009E7020"/>
    <w:rsid w:val="009F3B1D"/>
    <w:rsid w:val="009F5AA6"/>
    <w:rsid w:val="00A00C56"/>
    <w:rsid w:val="00A0145F"/>
    <w:rsid w:val="00A02662"/>
    <w:rsid w:val="00A0321D"/>
    <w:rsid w:val="00A05389"/>
    <w:rsid w:val="00A11165"/>
    <w:rsid w:val="00A12B7C"/>
    <w:rsid w:val="00A12BFF"/>
    <w:rsid w:val="00A14A4D"/>
    <w:rsid w:val="00A16394"/>
    <w:rsid w:val="00A16B03"/>
    <w:rsid w:val="00A236A7"/>
    <w:rsid w:val="00A253A0"/>
    <w:rsid w:val="00A27563"/>
    <w:rsid w:val="00A3201C"/>
    <w:rsid w:val="00A32CF9"/>
    <w:rsid w:val="00A37273"/>
    <w:rsid w:val="00A40059"/>
    <w:rsid w:val="00A42ED9"/>
    <w:rsid w:val="00A4318A"/>
    <w:rsid w:val="00A43DEA"/>
    <w:rsid w:val="00A52169"/>
    <w:rsid w:val="00A55E67"/>
    <w:rsid w:val="00A613CE"/>
    <w:rsid w:val="00A62A13"/>
    <w:rsid w:val="00A63812"/>
    <w:rsid w:val="00A65C16"/>
    <w:rsid w:val="00A700FB"/>
    <w:rsid w:val="00A701A6"/>
    <w:rsid w:val="00A7021A"/>
    <w:rsid w:val="00A746F9"/>
    <w:rsid w:val="00A75F5A"/>
    <w:rsid w:val="00A76270"/>
    <w:rsid w:val="00A7709C"/>
    <w:rsid w:val="00A77E58"/>
    <w:rsid w:val="00A8545A"/>
    <w:rsid w:val="00A90387"/>
    <w:rsid w:val="00A91B79"/>
    <w:rsid w:val="00A925B8"/>
    <w:rsid w:val="00A93E56"/>
    <w:rsid w:val="00A9519A"/>
    <w:rsid w:val="00A96027"/>
    <w:rsid w:val="00AA6053"/>
    <w:rsid w:val="00AA7067"/>
    <w:rsid w:val="00AB0655"/>
    <w:rsid w:val="00AB1379"/>
    <w:rsid w:val="00AB2145"/>
    <w:rsid w:val="00AB28A4"/>
    <w:rsid w:val="00AB32A1"/>
    <w:rsid w:val="00AB50ED"/>
    <w:rsid w:val="00AB6FB5"/>
    <w:rsid w:val="00AB7E54"/>
    <w:rsid w:val="00AC1731"/>
    <w:rsid w:val="00AC1FFF"/>
    <w:rsid w:val="00AC52CD"/>
    <w:rsid w:val="00AC60D7"/>
    <w:rsid w:val="00AC771B"/>
    <w:rsid w:val="00AD19A5"/>
    <w:rsid w:val="00AD1FEE"/>
    <w:rsid w:val="00AD2C9B"/>
    <w:rsid w:val="00AD590B"/>
    <w:rsid w:val="00AD60FE"/>
    <w:rsid w:val="00AD640C"/>
    <w:rsid w:val="00AD6E02"/>
    <w:rsid w:val="00AE325F"/>
    <w:rsid w:val="00AE4CC0"/>
    <w:rsid w:val="00AE5CC1"/>
    <w:rsid w:val="00AF05D5"/>
    <w:rsid w:val="00AF1ADB"/>
    <w:rsid w:val="00AF28F7"/>
    <w:rsid w:val="00B010AF"/>
    <w:rsid w:val="00B022E9"/>
    <w:rsid w:val="00B06AE7"/>
    <w:rsid w:val="00B07271"/>
    <w:rsid w:val="00B101A9"/>
    <w:rsid w:val="00B16BAB"/>
    <w:rsid w:val="00B22D1B"/>
    <w:rsid w:val="00B23609"/>
    <w:rsid w:val="00B27B2D"/>
    <w:rsid w:val="00B31DDC"/>
    <w:rsid w:val="00B338CE"/>
    <w:rsid w:val="00B34921"/>
    <w:rsid w:val="00B3625C"/>
    <w:rsid w:val="00B46466"/>
    <w:rsid w:val="00B47AD4"/>
    <w:rsid w:val="00B47CDC"/>
    <w:rsid w:val="00B47FD7"/>
    <w:rsid w:val="00B53833"/>
    <w:rsid w:val="00B54A24"/>
    <w:rsid w:val="00B56EA5"/>
    <w:rsid w:val="00B66B07"/>
    <w:rsid w:val="00B70575"/>
    <w:rsid w:val="00B7165D"/>
    <w:rsid w:val="00B71682"/>
    <w:rsid w:val="00B7467B"/>
    <w:rsid w:val="00B76B3C"/>
    <w:rsid w:val="00B8088E"/>
    <w:rsid w:val="00B81F3F"/>
    <w:rsid w:val="00B841A6"/>
    <w:rsid w:val="00B84485"/>
    <w:rsid w:val="00B87A44"/>
    <w:rsid w:val="00B91AAA"/>
    <w:rsid w:val="00B973D8"/>
    <w:rsid w:val="00B97B5A"/>
    <w:rsid w:val="00B97B86"/>
    <w:rsid w:val="00BA5B2D"/>
    <w:rsid w:val="00BA643D"/>
    <w:rsid w:val="00BA6743"/>
    <w:rsid w:val="00BA6A64"/>
    <w:rsid w:val="00BB1204"/>
    <w:rsid w:val="00BB37F6"/>
    <w:rsid w:val="00BB630E"/>
    <w:rsid w:val="00BB6623"/>
    <w:rsid w:val="00BB7862"/>
    <w:rsid w:val="00BC28E4"/>
    <w:rsid w:val="00BC2E35"/>
    <w:rsid w:val="00BC33E6"/>
    <w:rsid w:val="00BC3EB8"/>
    <w:rsid w:val="00BC67B4"/>
    <w:rsid w:val="00BC74B4"/>
    <w:rsid w:val="00BD183D"/>
    <w:rsid w:val="00BD2988"/>
    <w:rsid w:val="00BD7FCC"/>
    <w:rsid w:val="00BE1164"/>
    <w:rsid w:val="00BE1721"/>
    <w:rsid w:val="00BE3FAB"/>
    <w:rsid w:val="00BE4E72"/>
    <w:rsid w:val="00BE68C0"/>
    <w:rsid w:val="00BE6E21"/>
    <w:rsid w:val="00BF1B4C"/>
    <w:rsid w:val="00BF2827"/>
    <w:rsid w:val="00BF2E13"/>
    <w:rsid w:val="00BF5FB3"/>
    <w:rsid w:val="00BF73F4"/>
    <w:rsid w:val="00C00DD0"/>
    <w:rsid w:val="00C02688"/>
    <w:rsid w:val="00C06672"/>
    <w:rsid w:val="00C07D5B"/>
    <w:rsid w:val="00C108DF"/>
    <w:rsid w:val="00C11EFB"/>
    <w:rsid w:val="00C132B1"/>
    <w:rsid w:val="00C20A8A"/>
    <w:rsid w:val="00C2776C"/>
    <w:rsid w:val="00C33298"/>
    <w:rsid w:val="00C332E9"/>
    <w:rsid w:val="00C34882"/>
    <w:rsid w:val="00C359D0"/>
    <w:rsid w:val="00C377D8"/>
    <w:rsid w:val="00C43A10"/>
    <w:rsid w:val="00C44122"/>
    <w:rsid w:val="00C44699"/>
    <w:rsid w:val="00C446CD"/>
    <w:rsid w:val="00C44885"/>
    <w:rsid w:val="00C5307F"/>
    <w:rsid w:val="00C558B2"/>
    <w:rsid w:val="00C61921"/>
    <w:rsid w:val="00C61AB8"/>
    <w:rsid w:val="00C61C46"/>
    <w:rsid w:val="00C63C9C"/>
    <w:rsid w:val="00C6452E"/>
    <w:rsid w:val="00C64805"/>
    <w:rsid w:val="00C65D25"/>
    <w:rsid w:val="00C66845"/>
    <w:rsid w:val="00C66AFA"/>
    <w:rsid w:val="00C67550"/>
    <w:rsid w:val="00C67604"/>
    <w:rsid w:val="00C7073A"/>
    <w:rsid w:val="00C732B8"/>
    <w:rsid w:val="00C73B67"/>
    <w:rsid w:val="00C74067"/>
    <w:rsid w:val="00C7704F"/>
    <w:rsid w:val="00C824F5"/>
    <w:rsid w:val="00C82B02"/>
    <w:rsid w:val="00C842AD"/>
    <w:rsid w:val="00C86F8A"/>
    <w:rsid w:val="00C920BD"/>
    <w:rsid w:val="00C96016"/>
    <w:rsid w:val="00CA0158"/>
    <w:rsid w:val="00CA30A7"/>
    <w:rsid w:val="00CA453E"/>
    <w:rsid w:val="00CA595B"/>
    <w:rsid w:val="00CB0E35"/>
    <w:rsid w:val="00CB2773"/>
    <w:rsid w:val="00CB3148"/>
    <w:rsid w:val="00CB4536"/>
    <w:rsid w:val="00CC23C9"/>
    <w:rsid w:val="00CC2557"/>
    <w:rsid w:val="00CC2FF7"/>
    <w:rsid w:val="00CC3480"/>
    <w:rsid w:val="00CC419A"/>
    <w:rsid w:val="00CC4EA8"/>
    <w:rsid w:val="00CC6071"/>
    <w:rsid w:val="00CC670C"/>
    <w:rsid w:val="00CD07C1"/>
    <w:rsid w:val="00CD245E"/>
    <w:rsid w:val="00CD5D6F"/>
    <w:rsid w:val="00CD5E12"/>
    <w:rsid w:val="00CE0873"/>
    <w:rsid w:val="00CE0F51"/>
    <w:rsid w:val="00CE54FF"/>
    <w:rsid w:val="00CF24AB"/>
    <w:rsid w:val="00CF39E7"/>
    <w:rsid w:val="00CF3F86"/>
    <w:rsid w:val="00CF6AAD"/>
    <w:rsid w:val="00D01941"/>
    <w:rsid w:val="00D035B9"/>
    <w:rsid w:val="00D06910"/>
    <w:rsid w:val="00D10AD1"/>
    <w:rsid w:val="00D163F5"/>
    <w:rsid w:val="00D2056F"/>
    <w:rsid w:val="00D23F47"/>
    <w:rsid w:val="00D242C1"/>
    <w:rsid w:val="00D27CEC"/>
    <w:rsid w:val="00D31A61"/>
    <w:rsid w:val="00D31AC0"/>
    <w:rsid w:val="00D31F5E"/>
    <w:rsid w:val="00D322E0"/>
    <w:rsid w:val="00D35D62"/>
    <w:rsid w:val="00D35E17"/>
    <w:rsid w:val="00D43671"/>
    <w:rsid w:val="00D47924"/>
    <w:rsid w:val="00D5036F"/>
    <w:rsid w:val="00D5126E"/>
    <w:rsid w:val="00D56073"/>
    <w:rsid w:val="00D5624E"/>
    <w:rsid w:val="00D6130E"/>
    <w:rsid w:val="00D61C61"/>
    <w:rsid w:val="00D64EB0"/>
    <w:rsid w:val="00D661FA"/>
    <w:rsid w:val="00D71F75"/>
    <w:rsid w:val="00D737CC"/>
    <w:rsid w:val="00D81C7D"/>
    <w:rsid w:val="00D83DCC"/>
    <w:rsid w:val="00D8552C"/>
    <w:rsid w:val="00D9062D"/>
    <w:rsid w:val="00D92136"/>
    <w:rsid w:val="00D932CC"/>
    <w:rsid w:val="00D953E5"/>
    <w:rsid w:val="00D95636"/>
    <w:rsid w:val="00D96129"/>
    <w:rsid w:val="00D9663A"/>
    <w:rsid w:val="00D97BCF"/>
    <w:rsid w:val="00DA3280"/>
    <w:rsid w:val="00DA537A"/>
    <w:rsid w:val="00DA55C8"/>
    <w:rsid w:val="00DA70B7"/>
    <w:rsid w:val="00DB4ABF"/>
    <w:rsid w:val="00DC105B"/>
    <w:rsid w:val="00DC389D"/>
    <w:rsid w:val="00DC4290"/>
    <w:rsid w:val="00DC561D"/>
    <w:rsid w:val="00DC6695"/>
    <w:rsid w:val="00DC73D3"/>
    <w:rsid w:val="00DD0E0F"/>
    <w:rsid w:val="00DD1A9A"/>
    <w:rsid w:val="00DD585A"/>
    <w:rsid w:val="00DD5B9C"/>
    <w:rsid w:val="00DD5BA5"/>
    <w:rsid w:val="00DD7EEC"/>
    <w:rsid w:val="00DE2BF9"/>
    <w:rsid w:val="00DE49E9"/>
    <w:rsid w:val="00DF19E7"/>
    <w:rsid w:val="00DF436E"/>
    <w:rsid w:val="00DF71E7"/>
    <w:rsid w:val="00E02876"/>
    <w:rsid w:val="00E03F2F"/>
    <w:rsid w:val="00E05BE6"/>
    <w:rsid w:val="00E05FA5"/>
    <w:rsid w:val="00E068B3"/>
    <w:rsid w:val="00E06F17"/>
    <w:rsid w:val="00E071D9"/>
    <w:rsid w:val="00E07694"/>
    <w:rsid w:val="00E10634"/>
    <w:rsid w:val="00E10C73"/>
    <w:rsid w:val="00E15E70"/>
    <w:rsid w:val="00E16E3F"/>
    <w:rsid w:val="00E1727E"/>
    <w:rsid w:val="00E207E5"/>
    <w:rsid w:val="00E232BA"/>
    <w:rsid w:val="00E242E7"/>
    <w:rsid w:val="00E300E1"/>
    <w:rsid w:val="00E30996"/>
    <w:rsid w:val="00E32351"/>
    <w:rsid w:val="00E354D5"/>
    <w:rsid w:val="00E361D3"/>
    <w:rsid w:val="00E36D41"/>
    <w:rsid w:val="00E37C76"/>
    <w:rsid w:val="00E403CC"/>
    <w:rsid w:val="00E424EC"/>
    <w:rsid w:val="00E47549"/>
    <w:rsid w:val="00E510AC"/>
    <w:rsid w:val="00E51A08"/>
    <w:rsid w:val="00E5272E"/>
    <w:rsid w:val="00E54F83"/>
    <w:rsid w:val="00E55FEB"/>
    <w:rsid w:val="00E56286"/>
    <w:rsid w:val="00E57472"/>
    <w:rsid w:val="00E57FBB"/>
    <w:rsid w:val="00E62902"/>
    <w:rsid w:val="00E6563E"/>
    <w:rsid w:val="00E66EA0"/>
    <w:rsid w:val="00E66FCA"/>
    <w:rsid w:val="00E676CD"/>
    <w:rsid w:val="00E67CEA"/>
    <w:rsid w:val="00E67F7E"/>
    <w:rsid w:val="00E70C24"/>
    <w:rsid w:val="00E7637C"/>
    <w:rsid w:val="00E84329"/>
    <w:rsid w:val="00E85202"/>
    <w:rsid w:val="00E86B4D"/>
    <w:rsid w:val="00E87A88"/>
    <w:rsid w:val="00E918B9"/>
    <w:rsid w:val="00E91F29"/>
    <w:rsid w:val="00E92249"/>
    <w:rsid w:val="00E937D7"/>
    <w:rsid w:val="00E946E8"/>
    <w:rsid w:val="00E966AA"/>
    <w:rsid w:val="00E9788D"/>
    <w:rsid w:val="00EA15FC"/>
    <w:rsid w:val="00EA1EF1"/>
    <w:rsid w:val="00EA1FD1"/>
    <w:rsid w:val="00EA571E"/>
    <w:rsid w:val="00EA59C9"/>
    <w:rsid w:val="00EA72D4"/>
    <w:rsid w:val="00EB0369"/>
    <w:rsid w:val="00EB2B80"/>
    <w:rsid w:val="00EB2CEC"/>
    <w:rsid w:val="00EB2F2E"/>
    <w:rsid w:val="00EB3C45"/>
    <w:rsid w:val="00EB4DB3"/>
    <w:rsid w:val="00EB5A04"/>
    <w:rsid w:val="00EB5B14"/>
    <w:rsid w:val="00EB6F03"/>
    <w:rsid w:val="00EC058E"/>
    <w:rsid w:val="00EC747D"/>
    <w:rsid w:val="00ED0D83"/>
    <w:rsid w:val="00ED33B7"/>
    <w:rsid w:val="00ED46E0"/>
    <w:rsid w:val="00EE2706"/>
    <w:rsid w:val="00EE7F58"/>
    <w:rsid w:val="00EF10B9"/>
    <w:rsid w:val="00EF64DC"/>
    <w:rsid w:val="00F031BA"/>
    <w:rsid w:val="00F03EC6"/>
    <w:rsid w:val="00F03F43"/>
    <w:rsid w:val="00F10984"/>
    <w:rsid w:val="00F12CC4"/>
    <w:rsid w:val="00F14E19"/>
    <w:rsid w:val="00F17F5B"/>
    <w:rsid w:val="00F21F2A"/>
    <w:rsid w:val="00F22AF6"/>
    <w:rsid w:val="00F241B8"/>
    <w:rsid w:val="00F24379"/>
    <w:rsid w:val="00F252F3"/>
    <w:rsid w:val="00F254D3"/>
    <w:rsid w:val="00F26C4E"/>
    <w:rsid w:val="00F31020"/>
    <w:rsid w:val="00F31362"/>
    <w:rsid w:val="00F31CBD"/>
    <w:rsid w:val="00F31DDB"/>
    <w:rsid w:val="00F32755"/>
    <w:rsid w:val="00F32B51"/>
    <w:rsid w:val="00F36D79"/>
    <w:rsid w:val="00F42899"/>
    <w:rsid w:val="00F458C6"/>
    <w:rsid w:val="00F45A81"/>
    <w:rsid w:val="00F46A33"/>
    <w:rsid w:val="00F55B1F"/>
    <w:rsid w:val="00F567AC"/>
    <w:rsid w:val="00F578EC"/>
    <w:rsid w:val="00F61CF3"/>
    <w:rsid w:val="00F62F91"/>
    <w:rsid w:val="00F63EB3"/>
    <w:rsid w:val="00F6408C"/>
    <w:rsid w:val="00F6763D"/>
    <w:rsid w:val="00F738D4"/>
    <w:rsid w:val="00F739A3"/>
    <w:rsid w:val="00F76D51"/>
    <w:rsid w:val="00F837B6"/>
    <w:rsid w:val="00F83D8F"/>
    <w:rsid w:val="00F86B09"/>
    <w:rsid w:val="00F871F1"/>
    <w:rsid w:val="00F87A0C"/>
    <w:rsid w:val="00F87DCC"/>
    <w:rsid w:val="00F87DDE"/>
    <w:rsid w:val="00F9006D"/>
    <w:rsid w:val="00F922DA"/>
    <w:rsid w:val="00F92FAC"/>
    <w:rsid w:val="00F93525"/>
    <w:rsid w:val="00F974FC"/>
    <w:rsid w:val="00FA56CC"/>
    <w:rsid w:val="00FA609D"/>
    <w:rsid w:val="00FA6508"/>
    <w:rsid w:val="00FA73AD"/>
    <w:rsid w:val="00FB237F"/>
    <w:rsid w:val="00FB492B"/>
    <w:rsid w:val="00FB624A"/>
    <w:rsid w:val="00FC016F"/>
    <w:rsid w:val="00FC1BB0"/>
    <w:rsid w:val="00FC7D4C"/>
    <w:rsid w:val="00FD12B4"/>
    <w:rsid w:val="00FD17B3"/>
    <w:rsid w:val="00FD26C0"/>
    <w:rsid w:val="00FD2C9F"/>
    <w:rsid w:val="00FD4236"/>
    <w:rsid w:val="00FD454C"/>
    <w:rsid w:val="00FE0584"/>
    <w:rsid w:val="00FE129F"/>
    <w:rsid w:val="00FE19F2"/>
    <w:rsid w:val="00FE6E00"/>
    <w:rsid w:val="00FE79B0"/>
    <w:rsid w:val="00FF3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69D22B3"/>
  <w15:docId w15:val="{A8B54A91-892D-4238-B6BC-E1ECF9773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6F17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link w:val="Ttulo1Char"/>
    <w:uiPriority w:val="9"/>
    <w:qFormat/>
    <w:locked/>
    <w:rsid w:val="009C3D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9"/>
    <w:qFormat/>
    <w:locked/>
    <w:rsid w:val="0081156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9"/>
    <w:qFormat/>
    <w:locked/>
    <w:rsid w:val="00EF64D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locked/>
    <w:rsid w:val="009C3DC5"/>
    <w:rPr>
      <w:rFonts w:eastAsia="Times New Roman" w:cs="Times New Roman"/>
      <w:b/>
      <w:bCs/>
      <w:kern w:val="36"/>
      <w:sz w:val="48"/>
      <w:szCs w:val="48"/>
      <w:lang w:val="pt-BR" w:eastAsia="pt-BR" w:bidi="ar-SA"/>
    </w:rPr>
  </w:style>
  <w:style w:type="character" w:customStyle="1" w:styleId="Ttulo2Char">
    <w:name w:val="Título 2 Char"/>
    <w:link w:val="Ttulo2"/>
    <w:uiPriority w:val="9"/>
    <w:semiHidden/>
    <w:rsid w:val="00744483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Ttulo3Char">
    <w:name w:val="Título 3 Char"/>
    <w:link w:val="Ttulo3"/>
    <w:uiPriority w:val="9"/>
    <w:semiHidden/>
    <w:rsid w:val="00744483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Cabealho">
    <w:name w:val="header"/>
    <w:basedOn w:val="Normal"/>
    <w:link w:val="CabealhoChar"/>
    <w:uiPriority w:val="99"/>
    <w:rsid w:val="00554C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554C01"/>
    <w:rPr>
      <w:rFonts w:cs="Times New Roman"/>
    </w:rPr>
  </w:style>
  <w:style w:type="paragraph" w:styleId="Rodap">
    <w:name w:val="footer"/>
    <w:basedOn w:val="Normal"/>
    <w:link w:val="RodapChar"/>
    <w:uiPriority w:val="99"/>
    <w:rsid w:val="00554C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554C01"/>
    <w:rPr>
      <w:rFonts w:cs="Times New Roman"/>
    </w:rPr>
  </w:style>
  <w:style w:type="paragraph" w:styleId="Textodebalo">
    <w:name w:val="Balloon Text"/>
    <w:basedOn w:val="Normal"/>
    <w:link w:val="TextodebaloChar"/>
    <w:uiPriority w:val="99"/>
    <w:semiHidden/>
    <w:rsid w:val="00554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sid w:val="00554C01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A65C16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6F677D"/>
    <w:pPr>
      <w:ind w:left="720"/>
      <w:contextualSpacing/>
    </w:pPr>
  </w:style>
  <w:style w:type="paragraph" w:customStyle="1" w:styleId="textonormalinit">
    <w:name w:val="texto normal init"/>
    <w:basedOn w:val="Normal"/>
    <w:uiPriority w:val="99"/>
    <w:rsid w:val="009E0374"/>
    <w:pPr>
      <w:widowControl w:val="0"/>
      <w:spacing w:after="0" w:line="24" w:lineRule="auto"/>
      <w:jc w:val="both"/>
    </w:pPr>
    <w:rPr>
      <w:rFonts w:ascii="Palatino-Roman" w:eastAsia="Times New Roman" w:hAnsi="Palatino-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rsid w:val="0034489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Default">
    <w:name w:val="Default"/>
    <w:rsid w:val="00CC670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Recuodecorpodetexto">
    <w:name w:val="Body Text Indent"/>
    <w:basedOn w:val="Normal"/>
    <w:link w:val="RecuodecorpodetextoChar"/>
    <w:uiPriority w:val="99"/>
    <w:rsid w:val="00797DE8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RecuodecorpodetextoChar">
    <w:name w:val="Recuo de corpo de texto Char"/>
    <w:link w:val="Recuodecorpodetexto"/>
    <w:uiPriority w:val="99"/>
    <w:locked/>
    <w:rsid w:val="00797DE8"/>
    <w:rPr>
      <w:rFonts w:eastAsia="Times New Roman" w:cs="Times New Roman"/>
      <w:sz w:val="24"/>
      <w:szCs w:val="24"/>
      <w:lang w:val="pt-BR" w:eastAsia="pt-BR" w:bidi="ar-SA"/>
    </w:rPr>
  </w:style>
  <w:style w:type="character" w:customStyle="1" w:styleId="apple-converted-space">
    <w:name w:val="apple-converted-space"/>
    <w:rsid w:val="00C446CD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5126E"/>
    <w:pPr>
      <w:keepNext/>
      <w:keepLines/>
      <w:spacing w:before="480" w:beforeAutospacing="0" w:after="0" w:afterAutospacing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qFormat/>
    <w:locked/>
    <w:rsid w:val="00D5126E"/>
  </w:style>
  <w:style w:type="paragraph" w:styleId="Sumrio3">
    <w:name w:val="toc 3"/>
    <w:basedOn w:val="Normal"/>
    <w:next w:val="Normal"/>
    <w:autoRedefine/>
    <w:uiPriority w:val="39"/>
    <w:qFormat/>
    <w:locked/>
    <w:rsid w:val="00D5126E"/>
    <w:pPr>
      <w:ind w:left="440"/>
    </w:pPr>
  </w:style>
  <w:style w:type="paragraph" w:styleId="Sumrio2">
    <w:name w:val="toc 2"/>
    <w:basedOn w:val="Normal"/>
    <w:next w:val="Normal"/>
    <w:autoRedefine/>
    <w:uiPriority w:val="39"/>
    <w:qFormat/>
    <w:locked/>
    <w:rsid w:val="00D5126E"/>
    <w:pPr>
      <w:ind w:left="220"/>
    </w:pPr>
  </w:style>
  <w:style w:type="paragraph" w:styleId="Sumrio4">
    <w:name w:val="toc 4"/>
    <w:basedOn w:val="Normal"/>
    <w:next w:val="Normal"/>
    <w:autoRedefine/>
    <w:uiPriority w:val="39"/>
    <w:unhideWhenUsed/>
    <w:locked/>
    <w:rsid w:val="00D5126E"/>
    <w:pPr>
      <w:spacing w:after="100"/>
      <w:ind w:left="660"/>
    </w:pPr>
    <w:rPr>
      <w:rFonts w:eastAsia="Times New Roman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locked/>
    <w:rsid w:val="00D5126E"/>
    <w:pPr>
      <w:spacing w:after="100"/>
      <w:ind w:left="880"/>
    </w:pPr>
    <w:rPr>
      <w:rFonts w:eastAsia="Times New Roman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locked/>
    <w:rsid w:val="00D5126E"/>
    <w:pPr>
      <w:spacing w:after="100"/>
      <w:ind w:left="1100"/>
    </w:pPr>
    <w:rPr>
      <w:rFonts w:eastAsia="Times New Roman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locked/>
    <w:rsid w:val="00D5126E"/>
    <w:pPr>
      <w:spacing w:after="100"/>
      <w:ind w:left="1320"/>
    </w:pPr>
    <w:rPr>
      <w:rFonts w:eastAsia="Times New Roman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locked/>
    <w:rsid w:val="00D5126E"/>
    <w:pPr>
      <w:spacing w:after="100"/>
      <w:ind w:left="1540"/>
    </w:pPr>
    <w:rPr>
      <w:rFonts w:eastAsia="Times New Roman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locked/>
    <w:rsid w:val="00D5126E"/>
    <w:pPr>
      <w:spacing w:after="100"/>
      <w:ind w:left="1760"/>
    </w:pPr>
    <w:rPr>
      <w:rFonts w:eastAsia="Times New Roman"/>
      <w:lang w:eastAsia="pt-BR"/>
    </w:rPr>
  </w:style>
  <w:style w:type="table" w:styleId="SombreamentoClaro">
    <w:name w:val="Light Shading"/>
    <w:basedOn w:val="Tabelanormal"/>
    <w:uiPriority w:val="60"/>
    <w:rsid w:val="00AB28A4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styleId="Forte">
    <w:name w:val="Strong"/>
    <w:basedOn w:val="Fontepargpadro"/>
    <w:uiPriority w:val="22"/>
    <w:qFormat/>
    <w:locked/>
    <w:rsid w:val="00712FD2"/>
    <w:rPr>
      <w:b/>
      <w:bCs/>
    </w:rPr>
  </w:style>
  <w:style w:type="character" w:customStyle="1" w:styleId="textobra1">
    <w:name w:val="textobra1"/>
    <w:basedOn w:val="Fontepargpadro"/>
    <w:rsid w:val="00443FD5"/>
    <w:rPr>
      <w:rFonts w:ascii="Tahoma" w:hAnsi="Tahoma" w:cs="Tahoma" w:hint="default"/>
      <w:b w:val="0"/>
      <w:bCs w:val="0"/>
      <w:i w:val="0"/>
      <w:iCs w:val="0"/>
      <w:strike w:val="0"/>
      <w:dstrike w:val="0"/>
      <w:color w:val="000000"/>
      <w:sz w:val="18"/>
      <w:szCs w:val="18"/>
      <w:u w:val="none"/>
      <w:effect w:val="none"/>
      <w:bdr w:val="none" w:sz="0" w:space="0" w:color="auto" w:frame="1"/>
    </w:rPr>
  </w:style>
  <w:style w:type="table" w:styleId="Tabelacomgrade">
    <w:name w:val="Table Grid"/>
    <w:basedOn w:val="Tabelanormal"/>
    <w:locked/>
    <w:rsid w:val="00F62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54FD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54FDB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854FDB"/>
    <w:rPr>
      <w:vertAlign w:val="superscript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236A7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locked/>
    <w:rsid w:val="00072E1A"/>
    <w:rPr>
      <w:i/>
      <w:iCs/>
    </w:rPr>
  </w:style>
  <w:style w:type="paragraph" w:styleId="SemEspaamento">
    <w:name w:val="No Spacing"/>
    <w:uiPriority w:val="1"/>
    <w:qFormat/>
    <w:rsid w:val="008E68E6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F55B1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55B1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5B1F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55B1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5B1F"/>
    <w:rPr>
      <w:b/>
      <w:bCs/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locked/>
    <w:rsid w:val="00A42ED9"/>
    <w:pPr>
      <w:keepNext/>
      <w:keepLines/>
      <w:spacing w:after="60"/>
    </w:pPr>
    <w:rPr>
      <w:rFonts w:ascii="Arial" w:eastAsia="Arial" w:hAnsi="Arial" w:cs="Arial"/>
      <w:sz w:val="52"/>
      <w:szCs w:val="52"/>
      <w:lang w:eastAsia="pt-BR"/>
    </w:rPr>
  </w:style>
  <w:style w:type="character" w:customStyle="1" w:styleId="TtuloChar">
    <w:name w:val="Título Char"/>
    <w:basedOn w:val="Fontepargpadro"/>
    <w:link w:val="Ttulo"/>
    <w:uiPriority w:val="10"/>
    <w:rsid w:val="00A42ED9"/>
    <w:rPr>
      <w:rFonts w:ascii="Arial" w:eastAsia="Arial" w:hAnsi="Arial" w:cs="Arial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92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392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392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92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4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7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20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007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32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12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17F75D-0B30-4B48-B3D2-01B8925F3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21</Pages>
  <Words>2367</Words>
  <Characters>12788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Noriko</dc:creator>
  <cp:lastModifiedBy>Rodrigo André</cp:lastModifiedBy>
  <cp:revision>26</cp:revision>
  <cp:lastPrinted>2021-05-04T23:29:00Z</cp:lastPrinted>
  <dcterms:created xsi:type="dcterms:W3CDTF">2023-03-30T22:42:00Z</dcterms:created>
  <dcterms:modified xsi:type="dcterms:W3CDTF">2023-05-10T20:48:00Z</dcterms:modified>
</cp:coreProperties>
</file>